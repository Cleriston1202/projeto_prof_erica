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2F996" w14:textId="77777777" w:rsidR="006A56D5" w:rsidRPr="00A57D72" w:rsidRDefault="006A56D5">
      <w:pPr>
        <w:jc w:val="center"/>
        <w:rPr>
          <w:rFonts w:ascii="Arial" w:hAnsi="Arial" w:cs="Arial"/>
          <w:b/>
          <w:sz w:val="24"/>
          <w:szCs w:val="24"/>
        </w:rPr>
      </w:pPr>
      <w:r w:rsidRPr="00A57D72">
        <w:rPr>
          <w:rFonts w:ascii="Arial" w:hAnsi="Arial" w:cs="Arial"/>
          <w:b/>
          <w:sz w:val="24"/>
          <w:szCs w:val="24"/>
        </w:rPr>
        <w:t>UNIVERSIDADE</w:t>
      </w:r>
      <w:r w:rsidR="00E53F1B" w:rsidRPr="00A57D72">
        <w:rPr>
          <w:rFonts w:ascii="Arial" w:hAnsi="Arial" w:cs="Arial"/>
          <w:b/>
          <w:sz w:val="24"/>
          <w:szCs w:val="24"/>
        </w:rPr>
        <w:t xml:space="preserve"> NOVE DE JULHO</w:t>
      </w:r>
    </w:p>
    <w:p w14:paraId="463DD3BF" w14:textId="77777777" w:rsidR="006A56D5" w:rsidRPr="00A57D72" w:rsidRDefault="00A57D72" w:rsidP="00840FC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57D72">
        <w:rPr>
          <w:rFonts w:ascii="Arial" w:hAnsi="Arial" w:cs="Arial"/>
          <w:b/>
          <w:sz w:val="24"/>
          <w:szCs w:val="24"/>
        </w:rPr>
        <w:t>DIRETORIA DOS CURSOS DE INFORMÁTICA</w:t>
      </w:r>
    </w:p>
    <w:p w14:paraId="4CF121B9" w14:textId="3AB93782" w:rsidR="00A57D72" w:rsidRDefault="00A57D72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E9357DB" w14:textId="77777777" w:rsidR="00445FC0" w:rsidRPr="00A57D72" w:rsidRDefault="00445FC0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9A7A028" w14:textId="77777777" w:rsidR="006A56D5" w:rsidRPr="00A57D72" w:rsidRDefault="006A56D5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1582BF" w14:textId="26972E3A" w:rsid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Caroline Paiva Toledo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445FC0">
        <w:rPr>
          <w:rFonts w:ascii="Arial" w:hAnsi="Arial" w:cs="Arial"/>
          <w:b/>
          <w:sz w:val="24"/>
          <w:szCs w:val="24"/>
        </w:rPr>
        <w:t>R.A  918202161</w:t>
      </w:r>
      <w:proofErr w:type="gramEnd"/>
    </w:p>
    <w:p w14:paraId="5E5EF0E1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445FC0">
        <w:rPr>
          <w:rFonts w:ascii="Arial" w:hAnsi="Arial" w:cs="Arial"/>
          <w:b/>
          <w:sz w:val="24"/>
          <w:szCs w:val="24"/>
        </w:rPr>
        <w:t>Cleriston</w:t>
      </w:r>
      <w:proofErr w:type="spellEnd"/>
      <w:r w:rsidRPr="00445FC0">
        <w:rPr>
          <w:rFonts w:ascii="Arial" w:hAnsi="Arial" w:cs="Arial"/>
          <w:b/>
          <w:sz w:val="24"/>
          <w:szCs w:val="24"/>
        </w:rPr>
        <w:t xml:space="preserve"> Costa Pinto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919205878</w:t>
      </w:r>
    </w:p>
    <w:p w14:paraId="1745A3DE" w14:textId="7B4BC432" w:rsid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David Cunha dos Santos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918207779</w:t>
      </w:r>
    </w:p>
    <w:p w14:paraId="5E517A75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445FC0">
        <w:rPr>
          <w:rFonts w:ascii="Arial" w:hAnsi="Arial" w:cs="Arial"/>
          <w:b/>
          <w:sz w:val="24"/>
          <w:szCs w:val="24"/>
        </w:rPr>
        <w:t>Edivan</w:t>
      </w:r>
      <w:proofErr w:type="spellEnd"/>
      <w:r w:rsidRPr="00445FC0">
        <w:rPr>
          <w:rFonts w:ascii="Arial" w:hAnsi="Arial" w:cs="Arial"/>
          <w:b/>
          <w:sz w:val="24"/>
          <w:szCs w:val="24"/>
        </w:rPr>
        <w:t xml:space="preserve"> Pereira dos Santos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918209251</w:t>
      </w:r>
    </w:p>
    <w:p w14:paraId="348650F3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 xml:space="preserve">Guilherme Henrique </w:t>
      </w:r>
      <w:proofErr w:type="spellStart"/>
      <w:r w:rsidRPr="00445FC0">
        <w:rPr>
          <w:rFonts w:ascii="Arial" w:hAnsi="Arial" w:cs="Arial"/>
          <w:b/>
          <w:sz w:val="24"/>
          <w:szCs w:val="24"/>
        </w:rPr>
        <w:t>Canato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918207807</w:t>
      </w:r>
    </w:p>
    <w:p w14:paraId="65AC4441" w14:textId="107F4D42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Ivanildo Ramos Rodrigues da Silva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918208140</w:t>
      </w:r>
    </w:p>
    <w:p w14:paraId="1CC34BD4" w14:textId="61746180" w:rsid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Marcelo da Silva Felix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918210890</w:t>
      </w:r>
    </w:p>
    <w:p w14:paraId="0A1CFBEA" w14:textId="77777777" w:rsidR="00445FC0" w:rsidRPr="00A57D72" w:rsidRDefault="00445FC0" w:rsidP="00445FC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Mauricio Martinelli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919105260</w:t>
      </w:r>
    </w:p>
    <w:p w14:paraId="2C8DBA23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Rafael de Moraes Bonfim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918111598</w:t>
      </w:r>
    </w:p>
    <w:p w14:paraId="0B40D22B" w14:textId="7C356463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Rafaela dos Santos Silva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918208187</w:t>
      </w:r>
    </w:p>
    <w:p w14:paraId="50CB8068" w14:textId="22B3855F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Rogério de Oliveira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918205762</w:t>
      </w:r>
    </w:p>
    <w:p w14:paraId="78DFD4F3" w14:textId="542A8FBB" w:rsidR="00AA04B9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FD8C98E" w14:textId="77777777" w:rsidR="00445FC0" w:rsidRPr="00A57D72" w:rsidRDefault="00445FC0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DF95B73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2361748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027EA18" w14:textId="77777777" w:rsidR="00AA04B9" w:rsidRPr="00A57D72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64C5263" w14:textId="77777777" w:rsidR="00AA04B9" w:rsidRPr="00A57D72" w:rsidRDefault="0060278E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0278E">
        <w:rPr>
          <w:rFonts w:ascii="Arial" w:hAnsi="Arial" w:cs="Arial"/>
          <w:b/>
          <w:sz w:val="24"/>
          <w:szCs w:val="24"/>
        </w:rPr>
        <w:t>PROJETO PRÁTICO DE PROGRAMAÇÃO</w:t>
      </w:r>
    </w:p>
    <w:p w14:paraId="19019E99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E2E0602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F084318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B02B6C0" w14:textId="77777777" w:rsidR="00AA04B9" w:rsidRPr="00A57D72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229C514" w14:textId="77777777" w:rsidR="00AA04B9" w:rsidRDefault="00AA04B9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77A8E98" w14:textId="77777777" w:rsidR="001145DA" w:rsidRPr="00A57D72" w:rsidRDefault="001145DA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3BD40A6" w14:textId="77777777" w:rsidR="006A56D5" w:rsidRDefault="006A56D5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E65FB91" w14:textId="77777777" w:rsidR="00E95C2E" w:rsidRDefault="00E95C2E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970CCA8" w14:textId="77777777" w:rsidR="003B3450" w:rsidRDefault="003B3450" w:rsidP="00611A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6820D9" w14:textId="77777777" w:rsidR="001145DA" w:rsidRPr="00E95C2E" w:rsidRDefault="001145DA" w:rsidP="00611A6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0C0FA2D" w14:textId="77777777" w:rsidR="00A57D72" w:rsidRPr="00A57D72" w:rsidRDefault="001B3C8C">
      <w:pPr>
        <w:jc w:val="center"/>
        <w:rPr>
          <w:rFonts w:ascii="Arial" w:hAnsi="Arial" w:cs="Arial"/>
          <w:b/>
          <w:sz w:val="24"/>
          <w:szCs w:val="24"/>
        </w:rPr>
      </w:pPr>
      <w:r w:rsidRPr="00A57D72">
        <w:rPr>
          <w:rFonts w:ascii="Arial" w:hAnsi="Arial" w:cs="Arial"/>
          <w:b/>
          <w:sz w:val="24"/>
          <w:szCs w:val="24"/>
        </w:rPr>
        <w:t xml:space="preserve">SÃO PAULO </w:t>
      </w:r>
    </w:p>
    <w:p w14:paraId="764A65EA" w14:textId="1544FABC" w:rsidR="0060278E" w:rsidRDefault="004857F3">
      <w:pPr>
        <w:jc w:val="center"/>
        <w:rPr>
          <w:rFonts w:ascii="Arial" w:hAnsi="Arial" w:cs="Arial"/>
          <w:b/>
          <w:sz w:val="24"/>
          <w:szCs w:val="24"/>
        </w:rPr>
      </w:pPr>
      <w:r w:rsidRPr="00A57D72">
        <w:rPr>
          <w:rFonts w:ascii="Arial" w:hAnsi="Arial" w:cs="Arial"/>
          <w:b/>
          <w:sz w:val="24"/>
          <w:szCs w:val="24"/>
        </w:rPr>
        <w:t>20</w:t>
      </w:r>
      <w:r w:rsidR="00445FC0">
        <w:rPr>
          <w:rFonts w:ascii="Arial" w:hAnsi="Arial" w:cs="Arial"/>
          <w:b/>
          <w:sz w:val="24"/>
          <w:szCs w:val="24"/>
        </w:rPr>
        <w:t>19</w:t>
      </w:r>
      <w:r w:rsidR="00F1341A">
        <w:rPr>
          <w:rFonts w:ascii="Arial" w:hAnsi="Arial" w:cs="Arial"/>
          <w:b/>
          <w:sz w:val="24"/>
          <w:szCs w:val="24"/>
        </w:rPr>
        <w:t xml:space="preserve"> </w:t>
      </w:r>
      <w:r w:rsidR="00F1341A">
        <w:rPr>
          <w:rFonts w:ascii="Arial" w:hAnsi="Arial" w:cs="Arial"/>
          <w:b/>
          <w:sz w:val="24"/>
        </w:rPr>
        <w:t xml:space="preserve">– 3º </w:t>
      </w:r>
      <w:r w:rsidR="00F1341A">
        <w:rPr>
          <w:rFonts w:ascii="Arial" w:hAnsi="Arial" w:cs="Arial"/>
          <w:b/>
          <w:sz w:val="24"/>
          <w:szCs w:val="24"/>
        </w:rPr>
        <w:t>SEMESTRE</w:t>
      </w:r>
    </w:p>
    <w:p w14:paraId="1F34AC7C" w14:textId="77777777" w:rsidR="0060278E" w:rsidRDefault="0060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3354B2D" w14:textId="77777777" w:rsid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lastRenderedPageBreak/>
        <w:t>Caroline Paiva Toledo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445FC0">
        <w:rPr>
          <w:rFonts w:ascii="Arial" w:hAnsi="Arial" w:cs="Arial"/>
          <w:b/>
          <w:sz w:val="24"/>
          <w:szCs w:val="24"/>
        </w:rPr>
        <w:t>R.A  918202161</w:t>
      </w:r>
      <w:proofErr w:type="gramEnd"/>
    </w:p>
    <w:p w14:paraId="6E91DC81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445FC0">
        <w:rPr>
          <w:rFonts w:ascii="Arial" w:hAnsi="Arial" w:cs="Arial"/>
          <w:b/>
          <w:sz w:val="24"/>
          <w:szCs w:val="24"/>
        </w:rPr>
        <w:t>Cleriston</w:t>
      </w:r>
      <w:proofErr w:type="spellEnd"/>
      <w:r w:rsidRPr="00445FC0">
        <w:rPr>
          <w:rFonts w:ascii="Arial" w:hAnsi="Arial" w:cs="Arial"/>
          <w:b/>
          <w:sz w:val="24"/>
          <w:szCs w:val="24"/>
        </w:rPr>
        <w:t xml:space="preserve"> Costa Pinto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919205878</w:t>
      </w:r>
    </w:p>
    <w:p w14:paraId="6CC534ED" w14:textId="77777777" w:rsid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David Cunha dos Santos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918207779</w:t>
      </w:r>
    </w:p>
    <w:p w14:paraId="648C4FDF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445FC0">
        <w:rPr>
          <w:rFonts w:ascii="Arial" w:hAnsi="Arial" w:cs="Arial"/>
          <w:b/>
          <w:sz w:val="24"/>
          <w:szCs w:val="24"/>
        </w:rPr>
        <w:t>Edivan</w:t>
      </w:r>
      <w:proofErr w:type="spellEnd"/>
      <w:r w:rsidRPr="00445FC0">
        <w:rPr>
          <w:rFonts w:ascii="Arial" w:hAnsi="Arial" w:cs="Arial"/>
          <w:b/>
          <w:sz w:val="24"/>
          <w:szCs w:val="24"/>
        </w:rPr>
        <w:t xml:space="preserve"> Pereira dos Santos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918209251</w:t>
      </w:r>
    </w:p>
    <w:p w14:paraId="75E10DE0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 xml:space="preserve">Guilherme Henrique </w:t>
      </w:r>
      <w:proofErr w:type="spellStart"/>
      <w:r w:rsidRPr="00445FC0">
        <w:rPr>
          <w:rFonts w:ascii="Arial" w:hAnsi="Arial" w:cs="Arial"/>
          <w:b/>
          <w:sz w:val="24"/>
          <w:szCs w:val="24"/>
        </w:rPr>
        <w:t>Canato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918207807</w:t>
      </w:r>
    </w:p>
    <w:p w14:paraId="55DE51D8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Ivanildo Ramos Rodrigues da Silva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918208140</w:t>
      </w:r>
    </w:p>
    <w:p w14:paraId="4CF6B4E4" w14:textId="77777777" w:rsid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Marcelo da Silva Felix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918210890</w:t>
      </w:r>
    </w:p>
    <w:p w14:paraId="2F867E79" w14:textId="77777777" w:rsidR="00445FC0" w:rsidRPr="00A57D72" w:rsidRDefault="00445FC0" w:rsidP="00445FC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Mauricio Martinelli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919105260</w:t>
      </w:r>
    </w:p>
    <w:p w14:paraId="55AEB428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Rafael de Moraes Bonfim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918111598</w:t>
      </w:r>
    </w:p>
    <w:p w14:paraId="2A425852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Rafaela dos Santos Silva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918208187</w:t>
      </w:r>
    </w:p>
    <w:p w14:paraId="4E4309F2" w14:textId="77777777" w:rsidR="00445FC0" w:rsidRPr="00445FC0" w:rsidRDefault="00445FC0" w:rsidP="00445FC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45FC0">
        <w:rPr>
          <w:rFonts w:ascii="Arial" w:hAnsi="Arial" w:cs="Arial"/>
          <w:b/>
          <w:sz w:val="24"/>
          <w:szCs w:val="24"/>
        </w:rPr>
        <w:t>Rogério de Oliveira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445FC0">
        <w:rPr>
          <w:rFonts w:ascii="Arial" w:hAnsi="Arial" w:cs="Arial"/>
          <w:b/>
          <w:sz w:val="24"/>
          <w:szCs w:val="24"/>
        </w:rPr>
        <w:t xml:space="preserve"> R.A 918205762</w:t>
      </w:r>
    </w:p>
    <w:p w14:paraId="4BA42BB6" w14:textId="77777777" w:rsidR="00AA04B9" w:rsidRPr="00840FC5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42DB37D" w14:textId="77777777" w:rsidR="00AA04B9" w:rsidRPr="00840FC5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84BC277" w14:textId="77777777" w:rsidR="00AA04B9" w:rsidRPr="00840FC5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D70130B" w14:textId="77777777" w:rsidR="00AA04B9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F974F3C" w14:textId="77777777" w:rsidR="00840FC5" w:rsidRPr="00840FC5" w:rsidRDefault="00840FC5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AC77A27" w14:textId="77777777" w:rsidR="00AA04B9" w:rsidRPr="00840FC5" w:rsidRDefault="00AA04B9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A5FD57" w14:textId="77777777" w:rsidR="00840FC5" w:rsidRPr="00840FC5" w:rsidRDefault="00840FC5" w:rsidP="00840F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7F4BDE9" w14:textId="77777777" w:rsidR="00AA04B9" w:rsidRPr="00840FC5" w:rsidRDefault="00AA04B9" w:rsidP="00E95C2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3265C2D" w14:textId="77777777" w:rsidR="00AA04B9" w:rsidRPr="00840FC5" w:rsidRDefault="00AA04B9" w:rsidP="00E95C2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1AAFD99" w14:textId="77777777" w:rsidR="00AA04B9" w:rsidRPr="00E95C2E" w:rsidRDefault="0060278E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0278E">
        <w:rPr>
          <w:rFonts w:ascii="Arial" w:hAnsi="Arial" w:cs="Arial"/>
          <w:b/>
          <w:sz w:val="24"/>
          <w:szCs w:val="24"/>
        </w:rPr>
        <w:t>PROJETO PRÁTICO DE PROGRAMAÇÃO</w:t>
      </w:r>
    </w:p>
    <w:p w14:paraId="67CF827D" w14:textId="77777777" w:rsidR="00AA04B9" w:rsidRPr="00E95C2E" w:rsidRDefault="00AA04B9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ECDE02F" w14:textId="77777777" w:rsidR="00D00381" w:rsidRPr="00E95C2E" w:rsidRDefault="00D00381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1E3EB1" w14:textId="4B80564C" w:rsidR="00AA04B9" w:rsidRPr="006A56D5" w:rsidRDefault="006A56D5" w:rsidP="00E252E6">
      <w:pPr>
        <w:ind w:left="354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Trabalho apresentado à </w:t>
      </w:r>
      <w:r w:rsidRPr="006A56D5">
        <w:rPr>
          <w:rFonts w:ascii="Arial" w:hAnsi="Arial" w:cs="Arial"/>
        </w:rPr>
        <w:t>Universi</w:t>
      </w:r>
      <w:r>
        <w:rPr>
          <w:rFonts w:ascii="Arial" w:hAnsi="Arial" w:cs="Arial"/>
        </w:rPr>
        <w:t>dade</w:t>
      </w:r>
      <w:r w:rsidRPr="006A56D5">
        <w:rPr>
          <w:rFonts w:ascii="Arial" w:hAnsi="Arial" w:cs="Arial"/>
        </w:rPr>
        <w:t xml:space="preserve"> Nove de Julho, UNINOVE, em cumprimento parcial às exigências da disciplina de </w:t>
      </w:r>
      <w:r w:rsidR="0060278E">
        <w:rPr>
          <w:rFonts w:ascii="Arial" w:hAnsi="Arial" w:cs="Arial"/>
        </w:rPr>
        <w:t>Projeto Prático d</w:t>
      </w:r>
      <w:r w:rsidR="0060278E" w:rsidRPr="0060278E">
        <w:rPr>
          <w:rFonts w:ascii="Arial" w:hAnsi="Arial" w:cs="Arial"/>
        </w:rPr>
        <w:t>e Programação</w:t>
      </w:r>
      <w:r w:rsidRPr="006A56D5">
        <w:rPr>
          <w:rFonts w:ascii="Arial" w:hAnsi="Arial" w:cs="Arial"/>
        </w:rPr>
        <w:t>, sob orientação d</w:t>
      </w:r>
      <w:r w:rsidR="00AB56C1">
        <w:rPr>
          <w:rFonts w:ascii="Arial" w:hAnsi="Arial" w:cs="Arial"/>
        </w:rPr>
        <w:t>o</w:t>
      </w:r>
      <w:r w:rsidR="00324596">
        <w:rPr>
          <w:rFonts w:ascii="Arial" w:hAnsi="Arial" w:cs="Arial"/>
        </w:rPr>
        <w:t xml:space="preserve"> Prof</w:t>
      </w:r>
      <w:r w:rsidR="00C93604">
        <w:rPr>
          <w:rFonts w:ascii="Arial" w:hAnsi="Arial" w:cs="Arial"/>
        </w:rPr>
        <w:t>a. Ms. Érica Oliveira Lopes Silva.</w:t>
      </w:r>
    </w:p>
    <w:p w14:paraId="3258016A" w14:textId="77777777" w:rsidR="00AA04B9" w:rsidRPr="00E95C2E" w:rsidRDefault="00AA04B9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53B15AC" w14:textId="77777777" w:rsidR="00AA04B9" w:rsidRPr="00E95C2E" w:rsidRDefault="00AA04B9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52DB414" w14:textId="77777777" w:rsidR="003B3450" w:rsidRPr="00E95C2E" w:rsidRDefault="003B3450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5623204" w14:textId="77777777" w:rsidR="006A56D5" w:rsidRPr="00E95C2E" w:rsidRDefault="006A56D5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32599A0" w14:textId="157B7F6C" w:rsidR="006A56D5" w:rsidRDefault="006A56D5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DD41598" w14:textId="191896D3" w:rsidR="00C93604" w:rsidRDefault="00C93604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F5EEE2C" w14:textId="77777777" w:rsidR="00445FC0" w:rsidRPr="00E95C2E" w:rsidRDefault="00445FC0" w:rsidP="003B34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4833E42" w14:textId="77777777" w:rsidR="00D00381" w:rsidRDefault="00D00381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SÃO PAULO</w:t>
      </w:r>
    </w:p>
    <w:p w14:paraId="59F8271E" w14:textId="00D0FDD2" w:rsidR="00AA04B9" w:rsidRPr="005D5FFE" w:rsidRDefault="004857F3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20</w:t>
      </w:r>
      <w:r w:rsidR="00445FC0">
        <w:rPr>
          <w:rFonts w:ascii="Arial" w:hAnsi="Arial" w:cs="Arial"/>
          <w:b/>
          <w:sz w:val="24"/>
        </w:rPr>
        <w:t>19</w:t>
      </w:r>
      <w:r w:rsidR="00F1341A">
        <w:rPr>
          <w:rFonts w:ascii="Arial" w:hAnsi="Arial" w:cs="Arial"/>
          <w:b/>
          <w:sz w:val="24"/>
        </w:rPr>
        <w:t xml:space="preserve"> </w:t>
      </w:r>
      <w:proofErr w:type="gramStart"/>
      <w:r w:rsidR="00F1341A">
        <w:rPr>
          <w:rFonts w:ascii="Arial" w:hAnsi="Arial" w:cs="Arial"/>
          <w:b/>
          <w:sz w:val="24"/>
        </w:rPr>
        <w:t>–</w:t>
      </w:r>
      <w:r w:rsidR="00333613">
        <w:rPr>
          <w:rFonts w:ascii="Arial" w:hAnsi="Arial" w:cs="Arial"/>
          <w:b/>
          <w:sz w:val="24"/>
        </w:rPr>
        <w:t xml:space="preserve"> </w:t>
      </w:r>
      <w:r w:rsidR="00F1341A">
        <w:rPr>
          <w:rFonts w:ascii="Arial" w:hAnsi="Arial" w:cs="Arial"/>
          <w:b/>
          <w:sz w:val="24"/>
        </w:rPr>
        <w:t xml:space="preserve"> </w:t>
      </w:r>
      <w:r w:rsidR="00F1341A" w:rsidRPr="00F1341A">
        <w:rPr>
          <w:rFonts w:ascii="Arial" w:hAnsi="Arial" w:cs="Arial"/>
          <w:b/>
          <w:sz w:val="24"/>
        </w:rPr>
        <w:t>3</w:t>
      </w:r>
      <w:proofErr w:type="gramEnd"/>
      <w:r w:rsidR="00F1341A" w:rsidRPr="00F1341A">
        <w:rPr>
          <w:rFonts w:ascii="Arial" w:hAnsi="Arial" w:cs="Arial"/>
          <w:b/>
          <w:sz w:val="24"/>
        </w:rPr>
        <w:t>º</w:t>
      </w:r>
      <w:r w:rsidR="00F1341A">
        <w:rPr>
          <w:rFonts w:ascii="Arial" w:hAnsi="Arial" w:cs="Arial"/>
          <w:b/>
          <w:sz w:val="24"/>
        </w:rPr>
        <w:t xml:space="preserve"> </w:t>
      </w:r>
      <w:r w:rsidR="00F1341A">
        <w:rPr>
          <w:rFonts w:ascii="Arial" w:hAnsi="Arial" w:cs="Arial"/>
          <w:b/>
          <w:sz w:val="24"/>
          <w:szCs w:val="24"/>
        </w:rPr>
        <w:t>SEMESTRE</w:t>
      </w:r>
    </w:p>
    <w:p w14:paraId="20018C22" w14:textId="77777777" w:rsidR="00AA04B9" w:rsidRPr="009C699F" w:rsidRDefault="00557987" w:rsidP="00AB54CD">
      <w:pPr>
        <w:tabs>
          <w:tab w:val="center" w:pos="4537"/>
          <w:tab w:val="left" w:pos="6090"/>
        </w:tabs>
        <w:spacing w:line="360" w:lineRule="auto"/>
        <w:rPr>
          <w:rFonts w:ascii="Arial" w:hAnsi="Arial" w:cs="Arial"/>
          <w:b/>
          <w:sz w:val="28"/>
          <w:szCs w:val="28"/>
        </w:rPr>
      </w:pPr>
      <w:r w:rsidRPr="009C699F">
        <w:rPr>
          <w:rFonts w:ascii="Arial" w:hAnsi="Arial" w:cs="Arial"/>
          <w:b/>
          <w:sz w:val="28"/>
          <w:szCs w:val="28"/>
        </w:rPr>
        <w:lastRenderedPageBreak/>
        <w:tab/>
      </w:r>
      <w:r w:rsidR="00BB5678" w:rsidRPr="009C699F">
        <w:rPr>
          <w:rFonts w:ascii="Arial" w:hAnsi="Arial" w:cs="Arial"/>
          <w:b/>
          <w:sz w:val="28"/>
          <w:szCs w:val="28"/>
        </w:rPr>
        <w:t>SUMÁRIO</w:t>
      </w:r>
      <w:r w:rsidRPr="009C699F">
        <w:rPr>
          <w:rFonts w:ascii="Arial" w:hAnsi="Arial" w:cs="Arial"/>
          <w:b/>
          <w:sz w:val="28"/>
          <w:szCs w:val="28"/>
        </w:rPr>
        <w:tab/>
      </w:r>
    </w:p>
    <w:p w14:paraId="7669ACD8" w14:textId="77777777" w:rsidR="00BB5678" w:rsidRPr="002763AD" w:rsidRDefault="00BB5678" w:rsidP="00D069E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bookmarkStart w:id="0" w:name="_Toc18389061"/>
    <w:bookmarkStart w:id="1" w:name="_Toc18389137"/>
    <w:bookmarkStart w:id="2" w:name="_Toc18405018"/>
    <w:p w14:paraId="4359613F" w14:textId="5E4AD30D" w:rsidR="00A762BB" w:rsidRPr="00A762BB" w:rsidRDefault="00BB5678">
      <w:pPr>
        <w:pStyle w:val="Sumrio1"/>
        <w:tabs>
          <w:tab w:val="left" w:pos="400"/>
          <w:tab w:val="right" w:leader="dot" w:pos="9064"/>
        </w:tabs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r w:rsidRPr="00A762BB">
        <w:rPr>
          <w:rFonts w:ascii="Arial" w:hAnsi="Arial"/>
          <w:sz w:val="24"/>
          <w:szCs w:val="24"/>
        </w:rPr>
        <w:fldChar w:fldCharType="begin"/>
      </w:r>
      <w:r w:rsidRPr="00A762BB">
        <w:rPr>
          <w:rFonts w:ascii="Arial" w:hAnsi="Arial"/>
          <w:sz w:val="24"/>
          <w:szCs w:val="24"/>
        </w:rPr>
        <w:instrText xml:space="preserve"> TOC \o "1-3" \h \z \u </w:instrText>
      </w:r>
      <w:r w:rsidRPr="00A762BB">
        <w:rPr>
          <w:rFonts w:ascii="Arial" w:hAnsi="Arial"/>
          <w:sz w:val="24"/>
          <w:szCs w:val="24"/>
        </w:rPr>
        <w:fldChar w:fldCharType="separate"/>
      </w:r>
      <w:hyperlink w:anchor="_Toc25411405" w:history="1"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1.</w:t>
        </w:r>
        <w:r w:rsidR="00A762BB" w:rsidRPr="00A762BB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OBJETIVOS</w:t>
        </w:r>
        <w:r w:rsidR="00A762BB" w:rsidRPr="00A762BB">
          <w:rPr>
            <w:rFonts w:ascii="Arial" w:hAnsi="Arial"/>
            <w:noProof/>
            <w:webHidden/>
            <w:sz w:val="24"/>
            <w:szCs w:val="24"/>
          </w:rPr>
          <w:tab/>
        </w:r>
        <w:r w:rsidR="00EA211F">
          <w:rPr>
            <w:rFonts w:ascii="Arial" w:hAnsi="Arial"/>
            <w:noProof/>
            <w:webHidden/>
            <w:sz w:val="24"/>
            <w:szCs w:val="24"/>
          </w:rPr>
          <w:t>4</w:t>
        </w:r>
      </w:hyperlink>
    </w:p>
    <w:p w14:paraId="56F48660" w14:textId="04B40AB0" w:rsidR="00A762BB" w:rsidRPr="00A762BB" w:rsidRDefault="00C610E7">
      <w:pPr>
        <w:pStyle w:val="Sumrio2"/>
        <w:tabs>
          <w:tab w:val="left" w:pos="800"/>
          <w:tab w:val="right" w:leader="dot" w:pos="9064"/>
        </w:tabs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25411406" w:history="1">
        <w:r w:rsidR="00A762BB" w:rsidRPr="00A762BB">
          <w:rPr>
            <w:rStyle w:val="Hyperlink"/>
            <w:rFonts w:ascii="Arial" w:hAnsi="Arial" w:cs="Arial"/>
            <w:noProof/>
            <w:sz w:val="24"/>
            <w:szCs w:val="24"/>
          </w:rPr>
          <w:t>1.1.</w:t>
        </w:r>
        <w:r w:rsidR="00A762BB" w:rsidRPr="00A762BB">
          <w:rPr>
            <w:rFonts w:ascii="Arial" w:eastAsiaTheme="minorEastAsia" w:hAnsi="Arial" w:cs="Arial"/>
            <w:smallCaps w:val="0"/>
            <w:noProof/>
            <w:sz w:val="24"/>
            <w:szCs w:val="24"/>
          </w:rPr>
          <w:tab/>
        </w:r>
        <w:r w:rsidR="00A762BB" w:rsidRPr="00A762BB">
          <w:rPr>
            <w:rStyle w:val="Hyperlink"/>
            <w:rFonts w:ascii="Arial" w:hAnsi="Arial" w:cs="Arial"/>
            <w:noProof/>
            <w:sz w:val="24"/>
            <w:szCs w:val="24"/>
          </w:rPr>
          <w:t>DESCRIÇÃO DO SISTEMA</w:t>
        </w:r>
        <w:r w:rsidR="00A762BB" w:rsidRPr="00A762B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762BB" w:rsidRPr="00A762B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762BB" w:rsidRPr="00A762B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_Toc25411406 \h </w:instrText>
        </w:r>
        <w:r w:rsidR="00A762BB" w:rsidRPr="00A762BB">
          <w:rPr>
            <w:rFonts w:ascii="Arial" w:hAnsi="Arial" w:cs="Arial"/>
            <w:noProof/>
            <w:webHidden/>
            <w:sz w:val="24"/>
            <w:szCs w:val="24"/>
          </w:rPr>
        </w:r>
        <w:r w:rsidR="00A762BB" w:rsidRPr="00A762B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762BB" w:rsidRPr="00A762BB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="00A762BB" w:rsidRPr="00A762B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D3FE91" w14:textId="69282D40" w:rsidR="00A762BB" w:rsidRPr="00A762BB" w:rsidRDefault="00C610E7">
      <w:pPr>
        <w:pStyle w:val="Sumrio1"/>
        <w:tabs>
          <w:tab w:val="left" w:pos="400"/>
          <w:tab w:val="right" w:leader="dot" w:pos="9064"/>
        </w:tabs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25411407" w:history="1"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2.</w:t>
        </w:r>
        <w:r w:rsidR="00A762BB" w:rsidRPr="00A762BB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MODELO DE DADOS</w:t>
        </w:r>
        <w:r w:rsidR="00A762BB" w:rsidRPr="00A762BB">
          <w:rPr>
            <w:rFonts w:ascii="Arial" w:hAnsi="Arial"/>
            <w:noProof/>
            <w:webHidden/>
            <w:sz w:val="24"/>
            <w:szCs w:val="24"/>
          </w:rPr>
          <w:tab/>
        </w:r>
        <w:r w:rsidR="00EA211F">
          <w:rPr>
            <w:rFonts w:ascii="Arial" w:hAnsi="Arial"/>
            <w:noProof/>
            <w:webHidden/>
            <w:sz w:val="24"/>
            <w:szCs w:val="24"/>
          </w:rPr>
          <w:t>5</w:t>
        </w:r>
      </w:hyperlink>
    </w:p>
    <w:p w14:paraId="48D9FDE1" w14:textId="58424B1A" w:rsidR="00A762BB" w:rsidRPr="00A762BB" w:rsidRDefault="00C610E7">
      <w:pPr>
        <w:pStyle w:val="Sumrio1"/>
        <w:tabs>
          <w:tab w:val="left" w:pos="400"/>
          <w:tab w:val="right" w:leader="dot" w:pos="9064"/>
        </w:tabs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25411408" w:history="1"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3.</w:t>
        </w:r>
        <w:r w:rsidR="00A762BB" w:rsidRPr="00A762BB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TELAS DO SISTEMA</w:t>
        </w:r>
        <w:r w:rsidR="00A762BB" w:rsidRPr="00A762BB">
          <w:rPr>
            <w:rFonts w:ascii="Arial" w:hAnsi="Arial"/>
            <w:noProof/>
            <w:webHidden/>
            <w:sz w:val="24"/>
            <w:szCs w:val="24"/>
          </w:rPr>
          <w:tab/>
        </w:r>
        <w:r w:rsidR="00EA211F">
          <w:rPr>
            <w:rFonts w:ascii="Arial" w:hAnsi="Arial"/>
            <w:noProof/>
            <w:webHidden/>
            <w:sz w:val="24"/>
            <w:szCs w:val="24"/>
          </w:rPr>
          <w:t>6</w:t>
        </w:r>
      </w:hyperlink>
    </w:p>
    <w:p w14:paraId="6DED8EA8" w14:textId="5E5414DD" w:rsidR="00A762BB" w:rsidRPr="00A762BB" w:rsidRDefault="00C610E7">
      <w:pPr>
        <w:pStyle w:val="Sumrio1"/>
        <w:tabs>
          <w:tab w:val="left" w:pos="400"/>
          <w:tab w:val="right" w:leader="dot" w:pos="9064"/>
        </w:tabs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25411409" w:history="1"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4.</w:t>
        </w:r>
        <w:r w:rsidR="00A762BB" w:rsidRPr="00A762BB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CÓDIGOS DO SISTEMA</w:t>
        </w:r>
        <w:r w:rsidR="00A762BB" w:rsidRPr="00A762BB">
          <w:rPr>
            <w:rFonts w:ascii="Arial" w:hAnsi="Arial"/>
            <w:noProof/>
            <w:webHidden/>
            <w:sz w:val="24"/>
            <w:szCs w:val="24"/>
          </w:rPr>
          <w:tab/>
        </w:r>
        <w:r w:rsidR="00EA211F">
          <w:rPr>
            <w:rFonts w:ascii="Arial" w:hAnsi="Arial"/>
            <w:noProof/>
            <w:webHidden/>
            <w:sz w:val="24"/>
            <w:szCs w:val="24"/>
          </w:rPr>
          <w:t>9</w:t>
        </w:r>
      </w:hyperlink>
    </w:p>
    <w:p w14:paraId="4D86AEC7" w14:textId="768D01F0" w:rsidR="00A762BB" w:rsidRPr="00A762BB" w:rsidRDefault="00C610E7">
      <w:pPr>
        <w:pStyle w:val="Sumrio1"/>
        <w:tabs>
          <w:tab w:val="left" w:pos="400"/>
          <w:tab w:val="right" w:leader="dot" w:pos="9064"/>
        </w:tabs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25411410" w:history="1"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5.</w:t>
        </w:r>
        <w:r w:rsidR="00A762BB" w:rsidRPr="00A762BB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BANCO DE DADOS</w:t>
        </w:r>
        <w:r w:rsidR="00A762BB" w:rsidRPr="00A762BB">
          <w:rPr>
            <w:rFonts w:ascii="Arial" w:hAnsi="Arial"/>
            <w:noProof/>
            <w:webHidden/>
            <w:sz w:val="24"/>
            <w:szCs w:val="24"/>
          </w:rPr>
          <w:tab/>
        </w:r>
        <w:r w:rsidR="00EA211F">
          <w:rPr>
            <w:rFonts w:ascii="Arial" w:hAnsi="Arial"/>
            <w:noProof/>
            <w:webHidden/>
            <w:sz w:val="24"/>
            <w:szCs w:val="24"/>
          </w:rPr>
          <w:t>19</w:t>
        </w:r>
      </w:hyperlink>
    </w:p>
    <w:p w14:paraId="42EBE9ED" w14:textId="7B95E869" w:rsidR="00A762BB" w:rsidRPr="00A762BB" w:rsidRDefault="00C610E7">
      <w:pPr>
        <w:pStyle w:val="Sumrio1"/>
        <w:tabs>
          <w:tab w:val="left" w:pos="400"/>
          <w:tab w:val="right" w:leader="dot" w:pos="9064"/>
        </w:tabs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25411411" w:history="1"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6.</w:t>
        </w:r>
        <w:r w:rsidR="00A762BB" w:rsidRPr="00A762BB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CONCLUSÃO</w:t>
        </w:r>
        <w:r w:rsidR="00A762BB" w:rsidRPr="00A762BB">
          <w:rPr>
            <w:rFonts w:ascii="Arial" w:hAnsi="Arial"/>
            <w:noProof/>
            <w:webHidden/>
            <w:sz w:val="24"/>
            <w:szCs w:val="24"/>
          </w:rPr>
          <w:tab/>
        </w:r>
        <w:r w:rsidR="00DD0677">
          <w:rPr>
            <w:rFonts w:ascii="Arial" w:hAnsi="Arial"/>
            <w:noProof/>
            <w:webHidden/>
            <w:sz w:val="24"/>
            <w:szCs w:val="24"/>
          </w:rPr>
          <w:t>22</w:t>
        </w:r>
      </w:hyperlink>
    </w:p>
    <w:p w14:paraId="6F79F692" w14:textId="340FB289" w:rsidR="00A762BB" w:rsidRPr="00A762BB" w:rsidRDefault="00C610E7">
      <w:pPr>
        <w:pStyle w:val="Sumrio1"/>
        <w:tabs>
          <w:tab w:val="left" w:pos="400"/>
          <w:tab w:val="right" w:leader="dot" w:pos="9064"/>
        </w:tabs>
        <w:rPr>
          <w:rFonts w:ascii="Arial" w:eastAsiaTheme="minorEastAsia" w:hAnsi="Arial"/>
          <w:caps w:val="0"/>
          <w:smallCaps w:val="0"/>
          <w:noProof/>
          <w:sz w:val="24"/>
          <w:szCs w:val="24"/>
        </w:rPr>
      </w:pPr>
      <w:hyperlink w:anchor="_Toc25411412" w:history="1"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7.</w:t>
        </w:r>
        <w:r w:rsidR="00A762BB" w:rsidRPr="00A762BB">
          <w:rPr>
            <w:rFonts w:ascii="Arial" w:eastAsiaTheme="minorEastAsia" w:hAnsi="Arial"/>
            <w:caps w:val="0"/>
            <w:smallCaps w:val="0"/>
            <w:noProof/>
            <w:sz w:val="24"/>
            <w:szCs w:val="24"/>
          </w:rPr>
          <w:tab/>
        </w:r>
        <w:r w:rsidR="00A762BB" w:rsidRPr="00A762BB">
          <w:rPr>
            <w:rStyle w:val="Hyperlink"/>
            <w:rFonts w:ascii="Arial" w:hAnsi="Arial"/>
            <w:noProof/>
            <w:sz w:val="24"/>
            <w:szCs w:val="24"/>
          </w:rPr>
          <w:t>REFERÊNCIAS</w:t>
        </w:r>
        <w:r w:rsidR="00A762BB" w:rsidRPr="00A762BB">
          <w:rPr>
            <w:rFonts w:ascii="Arial" w:hAnsi="Arial"/>
            <w:noProof/>
            <w:webHidden/>
            <w:sz w:val="24"/>
            <w:szCs w:val="24"/>
          </w:rPr>
          <w:tab/>
        </w:r>
        <w:r w:rsidR="00DD0677">
          <w:rPr>
            <w:rFonts w:ascii="Arial" w:hAnsi="Arial"/>
            <w:noProof/>
            <w:webHidden/>
            <w:sz w:val="24"/>
            <w:szCs w:val="24"/>
          </w:rPr>
          <w:t>23</w:t>
        </w:r>
      </w:hyperlink>
    </w:p>
    <w:p w14:paraId="2056A1CE" w14:textId="34F53833" w:rsidR="00BB5678" w:rsidRPr="00A762BB" w:rsidRDefault="00BB5678" w:rsidP="00415DB7">
      <w:pPr>
        <w:spacing w:line="360" w:lineRule="auto"/>
        <w:rPr>
          <w:rFonts w:ascii="Arial" w:hAnsi="Arial" w:cs="Arial"/>
          <w:sz w:val="24"/>
          <w:szCs w:val="24"/>
        </w:rPr>
      </w:pPr>
      <w:r w:rsidRPr="00A762BB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368A280A" w14:textId="6C9CF7A1" w:rsidR="00931A6F" w:rsidRPr="00A44C7B" w:rsidRDefault="00931A6F" w:rsidP="00D069E6">
      <w:pPr>
        <w:spacing w:before="100" w:beforeAutospacing="1" w:after="100" w:afterAutospacing="1" w:line="360" w:lineRule="auto"/>
        <w:ind w:left="360"/>
        <w:rPr>
          <w:rFonts w:ascii="Arial" w:hAnsi="Arial" w:cs="Arial"/>
          <w:b/>
          <w:sz w:val="24"/>
          <w:szCs w:val="24"/>
          <w:u w:val="single"/>
        </w:rPr>
      </w:pPr>
    </w:p>
    <w:p w14:paraId="5CD4DFBC" w14:textId="6D982010" w:rsidR="008E70E4" w:rsidRDefault="008E70E4" w:rsidP="00D069E6">
      <w:pPr>
        <w:spacing w:before="100" w:beforeAutospacing="1" w:after="100" w:afterAutospacing="1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713A22E5" w14:textId="77777777" w:rsidR="008E70E4" w:rsidRPr="002763AD" w:rsidRDefault="008E70E4" w:rsidP="008E70E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D2ED70E" w14:textId="77777777" w:rsidR="001B3C8C" w:rsidRPr="00D069E6" w:rsidRDefault="001B3C8C" w:rsidP="00D069E6">
      <w:pPr>
        <w:pStyle w:val="Sumrio1"/>
        <w:tabs>
          <w:tab w:val="left" w:pos="400"/>
          <w:tab w:val="right" w:leader="dot" w:pos="8497"/>
        </w:tabs>
        <w:spacing w:line="360" w:lineRule="auto"/>
        <w:rPr>
          <w:rFonts w:ascii="Arial" w:hAnsi="Arial"/>
          <w:sz w:val="24"/>
          <w:szCs w:val="24"/>
        </w:rPr>
      </w:pPr>
    </w:p>
    <w:p w14:paraId="38FD229B" w14:textId="77777777" w:rsidR="00B71640" w:rsidRPr="009C699F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62256B26" w14:textId="77777777" w:rsidR="00B71640" w:rsidRPr="009C699F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508C7EA6" w14:textId="77777777" w:rsidR="00B71640" w:rsidRPr="00A44C7B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38E38B16" w14:textId="77777777" w:rsidR="00B71640" w:rsidRPr="009C699F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0C5B8A3C" w14:textId="77777777" w:rsidR="00B71640" w:rsidRPr="009C699F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2ED2DEF6" w14:textId="77777777" w:rsidR="00B71640" w:rsidRPr="009C699F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6AC061ED" w14:textId="77777777" w:rsidR="00B71640" w:rsidRPr="009C699F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7179A3C7" w14:textId="77777777" w:rsidR="00B71640" w:rsidRDefault="00B71640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628CEB99" w14:textId="77777777" w:rsidR="00987257" w:rsidRDefault="00987257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53373269" w14:textId="77777777" w:rsidR="002F0179" w:rsidRDefault="002F0179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0795BA38" w14:textId="77777777" w:rsidR="002F0179" w:rsidRDefault="002F0179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1615A22E" w14:textId="7C4FC8E2" w:rsidR="006A55A9" w:rsidRDefault="006A55A9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1BDA7E8D" w14:textId="2835AD6F" w:rsidR="00A762BB" w:rsidRDefault="00A762BB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2E4B365E" w14:textId="77777777" w:rsidR="00A762BB" w:rsidRPr="00A762BB" w:rsidRDefault="00A762BB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56FB7C27" w14:textId="77777777" w:rsidR="003F5548" w:rsidRDefault="003F5548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08D6BBEA" w14:textId="77777777" w:rsidR="006A55A9" w:rsidRDefault="006A55A9" w:rsidP="00AB54CD">
      <w:pPr>
        <w:spacing w:line="36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7BE00379" w14:textId="77777777" w:rsidR="001E3382" w:rsidRPr="009C699F" w:rsidRDefault="00931A6F" w:rsidP="00AB54CD">
      <w:pPr>
        <w:pStyle w:val="Ttulo1"/>
        <w:tabs>
          <w:tab w:val="clear" w:pos="360"/>
          <w:tab w:val="left" w:pos="709"/>
        </w:tabs>
        <w:spacing w:line="360" w:lineRule="auto"/>
        <w:ind w:left="709" w:hanging="709"/>
        <w:rPr>
          <w:rFonts w:cs="Arial"/>
          <w:szCs w:val="28"/>
        </w:rPr>
      </w:pPr>
      <w:bookmarkStart w:id="3" w:name="_Toc25411405"/>
      <w:bookmarkEnd w:id="0"/>
      <w:bookmarkEnd w:id="1"/>
      <w:bookmarkEnd w:id="2"/>
      <w:r w:rsidRPr="009C699F">
        <w:rPr>
          <w:rFonts w:cs="Arial"/>
          <w:szCs w:val="28"/>
        </w:rPr>
        <w:lastRenderedPageBreak/>
        <w:t>OBJETIVOS</w:t>
      </w:r>
      <w:bookmarkEnd w:id="3"/>
    </w:p>
    <w:p w14:paraId="3B291F98" w14:textId="77777777" w:rsidR="00B56900" w:rsidRDefault="00B56900" w:rsidP="00B56900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4" w:name="_Toc212890608"/>
      <w:r>
        <w:rPr>
          <w:rFonts w:ascii="Arial" w:eastAsia="Arial" w:hAnsi="Arial" w:cs="Arial"/>
          <w:sz w:val="24"/>
          <w:szCs w:val="24"/>
        </w:rPr>
        <w:t>A</w:t>
      </w:r>
      <w:r w:rsidRPr="46F62266">
        <w:rPr>
          <w:rFonts w:ascii="Arial" w:eastAsia="Arial" w:hAnsi="Arial" w:cs="Arial"/>
          <w:sz w:val="24"/>
          <w:szCs w:val="24"/>
        </w:rPr>
        <w:t xml:space="preserve">presentamos empresa de </w:t>
      </w:r>
      <w:r>
        <w:rPr>
          <w:rFonts w:ascii="Arial" w:eastAsia="Arial" w:hAnsi="Arial" w:cs="Arial"/>
          <w:sz w:val="24"/>
          <w:szCs w:val="24"/>
        </w:rPr>
        <w:t>criação de sites</w:t>
      </w:r>
      <w:r w:rsidRPr="46F6226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Creative</w:t>
      </w:r>
      <w:r w:rsidRPr="46F6226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S.A, e nosso método empreender.</w:t>
      </w:r>
    </w:p>
    <w:p w14:paraId="386E93DC" w14:textId="5BDDFF1B" w:rsidR="00D63A68" w:rsidRDefault="00B56900" w:rsidP="00B56900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</w:t>
      </w:r>
      <w:r w:rsidRPr="46F62266">
        <w:rPr>
          <w:rFonts w:ascii="Arial" w:eastAsia="Arial" w:hAnsi="Arial" w:cs="Arial"/>
          <w:sz w:val="24"/>
          <w:szCs w:val="24"/>
        </w:rPr>
        <w:t xml:space="preserve">oje notamos cada vez mais a importância de ter um site que descreva de vários modos </w:t>
      </w:r>
      <w:r w:rsidR="00F83CCD">
        <w:rPr>
          <w:rFonts w:ascii="Arial" w:eastAsia="Arial" w:hAnsi="Arial" w:cs="Arial"/>
          <w:sz w:val="24"/>
          <w:szCs w:val="24"/>
        </w:rPr>
        <w:t>como se</w:t>
      </w:r>
      <w:r w:rsidRPr="46F62266">
        <w:rPr>
          <w:rFonts w:ascii="Arial" w:eastAsia="Arial" w:hAnsi="Arial" w:cs="Arial"/>
          <w:sz w:val="24"/>
          <w:szCs w:val="24"/>
        </w:rPr>
        <w:t xml:space="preserve"> faz o</w:t>
      </w:r>
      <w:r>
        <w:rPr>
          <w:rFonts w:ascii="Arial" w:eastAsia="Arial" w:hAnsi="Arial" w:cs="Arial"/>
          <w:sz w:val="24"/>
          <w:szCs w:val="24"/>
        </w:rPr>
        <w:t>u</w:t>
      </w:r>
      <w:r w:rsidRPr="46F62266">
        <w:rPr>
          <w:rFonts w:ascii="Arial" w:eastAsia="Arial" w:hAnsi="Arial" w:cs="Arial"/>
          <w:sz w:val="24"/>
          <w:szCs w:val="24"/>
        </w:rPr>
        <w:t xml:space="preserve"> até mesmo como você se </w:t>
      </w:r>
      <w:r w:rsidR="00F83CCD">
        <w:rPr>
          <w:rFonts w:ascii="Arial" w:eastAsia="Arial" w:hAnsi="Arial" w:cs="Arial"/>
          <w:sz w:val="24"/>
          <w:szCs w:val="24"/>
        </w:rPr>
        <w:t>atualiza</w:t>
      </w:r>
      <w:r w:rsidRPr="46F62266">
        <w:rPr>
          <w:rFonts w:ascii="Arial" w:eastAsia="Arial" w:hAnsi="Arial" w:cs="Arial"/>
          <w:sz w:val="24"/>
          <w:szCs w:val="24"/>
        </w:rPr>
        <w:t xml:space="preserve">, atualmente é comum acessarmos as redes sociais e descobrirmos vários influenciadores, e desses influencers, nada mais é que uma forma de marketing, hoje o acesso à internet quase exige que influencers e principalmente empresas tenham seu portfólio com seu site, contudo, empresas de hospedagem facilitam uma parte do processo de criação tendo seus softwares que possibilitam leigos, em relação a criação de uma site, a criarem o seu espaço na tão disputada internet, entretanto nem todas as facilidades vem com um pacote completo. </w:t>
      </w:r>
    </w:p>
    <w:p w14:paraId="2EF95D4E" w14:textId="77B36675" w:rsidR="00B56900" w:rsidRDefault="00B56900" w:rsidP="00B56900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46F62266">
        <w:rPr>
          <w:rFonts w:ascii="Arial" w:eastAsia="Arial" w:hAnsi="Arial" w:cs="Arial"/>
          <w:sz w:val="24"/>
          <w:szCs w:val="24"/>
        </w:rPr>
        <w:t>Com isso trazemos uma empresa que trabalha fortemente na entrega de sites com a qualidade no desenvolver, com qualidade no SEO, que sabemos que não é algo tão simples de se implantar, e fazer com que o seu marketing na internet seja efetivamente bem aceito em todos os pontos que deseja atingir.</w:t>
      </w:r>
    </w:p>
    <w:p w14:paraId="2634F8CA" w14:textId="77777777" w:rsidR="007A2450" w:rsidRPr="00642A21" w:rsidRDefault="007A2450" w:rsidP="00AB54CD">
      <w:pPr>
        <w:spacing w:before="120" w:after="100" w:afterAutospacing="1" w:line="360" w:lineRule="auto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5939222A" w14:textId="77777777" w:rsidR="00AE4872" w:rsidRDefault="00AE4872" w:rsidP="00AE4872">
      <w:pPr>
        <w:pStyle w:val="Ttulo2"/>
      </w:pPr>
      <w:bookmarkStart w:id="5" w:name="_Toc25411406"/>
      <w:r>
        <w:t>DESCRIÇÃO D</w:t>
      </w:r>
      <w:r w:rsidR="006B7D78">
        <w:t>O</w:t>
      </w:r>
      <w:r>
        <w:t xml:space="preserve"> </w:t>
      </w:r>
      <w:r w:rsidR="006B7D78">
        <w:t>SISTEMA</w:t>
      </w:r>
      <w:bookmarkEnd w:id="5"/>
    </w:p>
    <w:p w14:paraId="7FE09BB7" w14:textId="77777777" w:rsidR="00AE4872" w:rsidRPr="00AE4872" w:rsidRDefault="00AE4872" w:rsidP="00AE4872"/>
    <w:p w14:paraId="58A6CEBC" w14:textId="05B52ABE" w:rsidR="005814F1" w:rsidRDefault="00D63A68" w:rsidP="007A2450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site da empresa Creative S.A será feito com base em PHP, HTML, CSS e Java Script, com conexão com o banco de dados da empresa, para que as informações que o cliente preencher no cadastro, tipo seus dados e da empresa possa ser visto pela nossa empresa e assim contatarmos para possíveis serviços de criação e performance de sites personalizados e criativos.  </w:t>
      </w:r>
    </w:p>
    <w:p w14:paraId="1255EC8C" w14:textId="7E5D054C" w:rsidR="00642A21" w:rsidRDefault="00B67FBB" w:rsidP="00B67FBB">
      <w:pPr>
        <w:pStyle w:val="NormalWeb"/>
        <w:tabs>
          <w:tab w:val="left" w:pos="2025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5608011" w14:textId="77777777" w:rsidR="00642A21" w:rsidRDefault="00642A21" w:rsidP="00AB54CD">
      <w:pPr>
        <w:pStyle w:val="NormalWeb"/>
        <w:spacing w:line="360" w:lineRule="auto"/>
        <w:rPr>
          <w:rFonts w:ascii="Arial" w:hAnsi="Arial" w:cs="Arial"/>
        </w:rPr>
      </w:pPr>
    </w:p>
    <w:p w14:paraId="621DD168" w14:textId="77777777" w:rsidR="00642A21" w:rsidRDefault="00642A21" w:rsidP="00AB54CD">
      <w:pPr>
        <w:pStyle w:val="NormalWeb"/>
        <w:spacing w:line="360" w:lineRule="auto"/>
        <w:rPr>
          <w:rFonts w:ascii="Arial" w:hAnsi="Arial" w:cs="Arial"/>
        </w:rPr>
      </w:pPr>
    </w:p>
    <w:p w14:paraId="2CF77CB1" w14:textId="77777777" w:rsidR="00642A21" w:rsidRDefault="00642A21" w:rsidP="00AB54CD">
      <w:pPr>
        <w:pStyle w:val="NormalWeb"/>
        <w:spacing w:line="360" w:lineRule="auto"/>
        <w:rPr>
          <w:rFonts w:ascii="Arial" w:hAnsi="Arial" w:cs="Arial"/>
        </w:rPr>
      </w:pPr>
    </w:p>
    <w:p w14:paraId="046B542A" w14:textId="76810809" w:rsidR="005814F1" w:rsidRPr="009C699F" w:rsidRDefault="008E70E4" w:rsidP="005814F1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bookmarkStart w:id="6" w:name="_Toc25411407"/>
      <w:bookmarkEnd w:id="4"/>
      <w:r>
        <w:rPr>
          <w:rFonts w:cs="Arial"/>
          <w:szCs w:val="28"/>
        </w:rPr>
        <w:lastRenderedPageBreak/>
        <w:t>MODELO DE DADOS</w:t>
      </w:r>
      <w:bookmarkEnd w:id="6"/>
    </w:p>
    <w:p w14:paraId="248885E2" w14:textId="77777777" w:rsidR="005814F1" w:rsidRDefault="005814F1">
      <w:pPr>
        <w:rPr>
          <w:rFonts w:cs="Arial"/>
          <w:szCs w:val="28"/>
        </w:rPr>
      </w:pPr>
    </w:p>
    <w:p w14:paraId="2484F28A" w14:textId="2DD3D9FF" w:rsidR="005814F1" w:rsidRDefault="00C336AF" w:rsidP="00C336AF">
      <w:pPr>
        <w:spacing w:before="120" w:after="100" w:afterAutospacing="1" w:line="360" w:lineRule="auto"/>
        <w:ind w:left="-567"/>
        <w:jc w:val="both"/>
        <w:rPr>
          <w:rFonts w:ascii="Arial" w:eastAsia="Arial" w:hAnsi="Arial" w:cs="Arial"/>
          <w:sz w:val="24"/>
          <w:szCs w:val="24"/>
        </w:rPr>
      </w:pPr>
      <w:bookmarkStart w:id="7" w:name="_GoBack"/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F233D24" wp14:editId="15A369EC">
            <wp:extent cx="6067425" cy="7780655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778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7"/>
    </w:p>
    <w:p w14:paraId="28E479D8" w14:textId="26C134EC" w:rsidR="00136925" w:rsidRPr="00642A21" w:rsidRDefault="00136925" w:rsidP="00136925">
      <w:pPr>
        <w:spacing w:before="120" w:after="100" w:afterAutospacing="1" w:line="360" w:lineRule="auto"/>
        <w:ind w:left="142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4E73D1CA" w14:textId="7ABA93DE" w:rsidR="00AA04B9" w:rsidRDefault="005814F1" w:rsidP="00AB54CD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bookmarkStart w:id="8" w:name="_Toc25411408"/>
      <w:r>
        <w:rPr>
          <w:rFonts w:cs="Arial"/>
          <w:szCs w:val="28"/>
        </w:rPr>
        <w:lastRenderedPageBreak/>
        <w:t>TELAS DO SISTEMA</w:t>
      </w:r>
      <w:bookmarkEnd w:id="8"/>
    </w:p>
    <w:p w14:paraId="1FAB8C4B" w14:textId="77777777" w:rsidR="00B67FBB" w:rsidRDefault="00B67FBB" w:rsidP="00B67FB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site da Criative S.A está com amostra de trabalhos realizados no decorre de sua vida.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74"/>
      </w:tblGrid>
      <w:tr w:rsidR="00B67FBB" w:rsidRPr="00940DA1" w14:paraId="7C281D1A" w14:textId="77777777" w:rsidTr="00AF265F">
        <w:tc>
          <w:tcPr>
            <w:tcW w:w="9074" w:type="dxa"/>
            <w:tcBorders>
              <w:top w:val="nil"/>
              <w:left w:val="nil"/>
              <w:bottom w:val="nil"/>
              <w:right w:val="nil"/>
            </w:tcBorders>
          </w:tcPr>
          <w:p w14:paraId="1331E4ED" w14:textId="6772E767" w:rsidR="00B67FBB" w:rsidRPr="00940DA1" w:rsidRDefault="00B67FBB" w:rsidP="00AF265F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b/>
                <w:color w:val="FF0000"/>
                <w:sz w:val="24"/>
                <w:szCs w:val="24"/>
                <w:u w:val="single"/>
              </w:rPr>
            </w:pPr>
          </w:p>
        </w:tc>
      </w:tr>
    </w:tbl>
    <w:p w14:paraId="29F179D0" w14:textId="0F177CC3" w:rsidR="00B67FBB" w:rsidRPr="00642A21" w:rsidRDefault="003437CF" w:rsidP="00B67FBB">
      <w:pPr>
        <w:spacing w:before="120" w:after="100" w:afterAutospacing="1" w:line="360" w:lineRule="auto"/>
        <w:ind w:left="142"/>
        <w:jc w:val="both"/>
        <w:rPr>
          <w:rFonts w:ascii="Arial" w:eastAsia="Arial" w:hAnsi="Arial" w:cs="Arial"/>
          <w:b/>
          <w:color w:val="FF0000"/>
          <w:sz w:val="24"/>
          <w:szCs w:val="24"/>
        </w:rPr>
      </w:pPr>
      <w:r w:rsidRPr="00136925">
        <w:rPr>
          <w:noProof/>
          <w:u w:val="single"/>
        </w:rPr>
        <w:drawing>
          <wp:inline distT="0" distB="0" distL="0" distR="0" wp14:anchorId="1319EE81" wp14:editId="64DF7E0A">
            <wp:extent cx="5638165" cy="274383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A1">
        <w:rPr>
          <w:noProof/>
          <w:u w:val="single"/>
        </w:rPr>
        <w:drawing>
          <wp:inline distT="0" distB="0" distL="0" distR="0" wp14:anchorId="5782C11D" wp14:editId="3C02DBF1">
            <wp:extent cx="5761990" cy="32156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24DE" w14:textId="77777777" w:rsidR="00B67FBB" w:rsidRDefault="00B67FBB">
      <w:pPr>
        <w:rPr>
          <w:rFonts w:ascii="Arial" w:hAnsi="Arial" w:cs="Arial"/>
          <w:b/>
          <w:kern w:val="28"/>
          <w:sz w:val="32"/>
          <w:szCs w:val="32"/>
        </w:rPr>
      </w:pPr>
      <w:bookmarkStart w:id="9" w:name="_Toc209846486"/>
      <w:bookmarkStart w:id="10" w:name="_Toc212890609"/>
      <w:r>
        <w:rPr>
          <w:rFonts w:cs="Arial"/>
          <w:sz w:val="32"/>
          <w:szCs w:val="32"/>
        </w:rPr>
        <w:br w:type="page"/>
      </w:r>
    </w:p>
    <w:p w14:paraId="5A9B399D" w14:textId="4F043A5E" w:rsidR="00B67FBB" w:rsidRDefault="00940DA1" w:rsidP="00B67FBB">
      <w:pPr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D75E3D" wp14:editId="720543BA">
            <wp:extent cx="5753100" cy="569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952D" w14:textId="2A5EFD75" w:rsidR="00B67FBB" w:rsidRDefault="00B67FBB" w:rsidP="00B67FBB">
      <w:pPr>
        <w:rPr>
          <w:rFonts w:cs="Arial"/>
          <w:sz w:val="32"/>
          <w:szCs w:val="32"/>
        </w:rPr>
      </w:pPr>
    </w:p>
    <w:p w14:paraId="192E3577" w14:textId="70A6BF36" w:rsidR="00A762BB" w:rsidRDefault="00A762BB" w:rsidP="00B67FBB">
      <w:pPr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</w:rPr>
        <w:lastRenderedPageBreak/>
        <w:drawing>
          <wp:inline distT="0" distB="0" distL="0" distR="0" wp14:anchorId="1F9F969C" wp14:editId="11D9EEB1">
            <wp:extent cx="5753100" cy="4686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6003" w14:textId="77777777" w:rsidR="00E23C46" w:rsidRDefault="00E23C46" w:rsidP="00B67FBB">
      <w:pPr>
        <w:rPr>
          <w:rFonts w:cs="Arial"/>
          <w:sz w:val="32"/>
          <w:szCs w:val="32"/>
        </w:rPr>
      </w:pPr>
    </w:p>
    <w:p w14:paraId="31FACFB9" w14:textId="2B0ED366" w:rsidR="00B67FBB" w:rsidRDefault="00E23C46" w:rsidP="00B67FBB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Banco:</w:t>
      </w:r>
      <w:r>
        <w:rPr>
          <w:rFonts w:cs="Arial"/>
          <w:noProof/>
          <w:sz w:val="32"/>
          <w:szCs w:val="32"/>
        </w:rPr>
        <w:drawing>
          <wp:inline distT="0" distB="0" distL="0" distR="0" wp14:anchorId="710D91B8" wp14:editId="32DEDE9C">
            <wp:extent cx="5753100" cy="2695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757" w:rsidRPr="009C699F">
        <w:rPr>
          <w:rFonts w:cs="Arial"/>
          <w:sz w:val="32"/>
          <w:szCs w:val="32"/>
        </w:rPr>
        <w:br w:type="page"/>
      </w:r>
      <w:bookmarkStart w:id="11" w:name="_Toc428226482"/>
      <w:bookmarkEnd w:id="9"/>
      <w:bookmarkEnd w:id="10"/>
    </w:p>
    <w:p w14:paraId="7B895670" w14:textId="51A13F00" w:rsidR="00F72D71" w:rsidRPr="009C699F" w:rsidRDefault="005814F1" w:rsidP="00B67FBB">
      <w:pPr>
        <w:pStyle w:val="Ttulo1"/>
        <w:rPr>
          <w:szCs w:val="28"/>
        </w:rPr>
      </w:pPr>
      <w:bookmarkStart w:id="12" w:name="_Toc25411409"/>
      <w:r>
        <w:lastRenderedPageBreak/>
        <w:t>CÓDIGOS DO SISTEMA</w:t>
      </w:r>
      <w:bookmarkEnd w:id="12"/>
      <w:r>
        <w:rPr>
          <w:szCs w:val="28"/>
        </w:rPr>
        <w:t xml:space="preserve"> </w:t>
      </w:r>
    </w:p>
    <w:p w14:paraId="6E0A5393" w14:textId="77777777" w:rsidR="00987E18" w:rsidRDefault="00987E18" w:rsidP="00536B3A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 código refere-se a empresa Criative S.A, onde seu desenvolvimento e não criação de sites personalizados para empresas de vários setores. Baseando-se em HTML5, CSS3 e PHP.</w:t>
      </w:r>
    </w:p>
    <w:p w14:paraId="637961A3" w14:textId="24C902E9" w:rsidR="00987E18" w:rsidRDefault="00987E18" w:rsidP="00536B3A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Código da tela inicial do site: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4"/>
      </w:tblGrid>
      <w:tr w:rsidR="00BF4A29" w14:paraId="1AB6AD44" w14:textId="77777777" w:rsidTr="00536B3A">
        <w:tc>
          <w:tcPr>
            <w:tcW w:w="9064" w:type="dxa"/>
          </w:tcPr>
          <w:p w14:paraId="2F2520F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require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config.php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</w:t>
            </w:r>
            <w:proofErr w:type="gramEnd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&gt;</w:t>
            </w:r>
          </w:p>
          <w:p w14:paraId="3E6E8763" w14:textId="77777777" w:rsidR="00AF265F" w:rsidRPr="00AF265F" w:rsidRDefault="00AF265F" w:rsidP="00AF265F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14CAAC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5401E2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pt-br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7D2CA0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C9CC63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56DA9E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B1C3FB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Creative S.A.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5C6055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38C684C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"width=device-width, initial-scale=1, user-scalable=no"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32DFF73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link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stylesheet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assets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css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/main.css"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551CED8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link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"./styles.css"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stylesheet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</w:t>
            </w:r>
          </w:p>
          <w:p w14:paraId="51D10C0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BC6C33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</w:p>
          <w:p w14:paraId="733C76B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#</w:t>
            </w:r>
            <w:proofErr w:type="spellStart"/>
            <w:proofErr w:type="gramStart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form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  <w:proofErr w:type="gramEnd"/>
          </w:p>
          <w:p w14:paraId="71A4155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50%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3ED46F6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}</w:t>
            </w:r>
          </w:p>
          <w:p w14:paraId="76C3459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gramStart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.wrapper</w:t>
            </w:r>
            <w:proofErr w:type="gramEnd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.style4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form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text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],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.wrapper.style4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form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email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],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.wrapper.style4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form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password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],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.wrapper.style4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form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select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.wrapper.style4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form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textarea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{</w:t>
            </w:r>
          </w:p>
          <w:p w14:paraId="3C51BD5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none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26DAC7B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background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#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ffff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322DA2E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20px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 </w:t>
            </w:r>
          </w:p>
          <w:p w14:paraId="1BCE904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14:paraId="5E825F11" w14:textId="77777777" w:rsidR="00AF265F" w:rsidRPr="00AF265F" w:rsidRDefault="00AF265F" w:rsidP="00AF265F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A85F68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gramStart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</w:t>
            </w:r>
            <w:proofErr w:type="spellStart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ajuste</w:t>
            </w:r>
            <w:proofErr w:type="gramEnd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_campo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104E78D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500px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2D7EE95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margin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auto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78CA4D2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}</w:t>
            </w:r>
          </w:p>
          <w:p w14:paraId="03FF9563" w14:textId="77777777" w:rsidR="00AF265F" w:rsidRPr="00AF265F" w:rsidRDefault="00AF265F" w:rsidP="00AF265F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7F12A8F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9E8055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52086E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is-preload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BE5537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7C0EC5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Nav</w:t>
            </w:r>
            <w:proofErr w:type="spell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 --&gt;</w:t>
            </w:r>
          </w:p>
          <w:p w14:paraId="1F3821F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nav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nav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77C08C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"container"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C6A74E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"#top"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Creative S.A.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B142A0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work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Login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F9DDDB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"#portfolio"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Trabalhos Realizados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64F504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contact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Cadastre-se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BC89B5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9FD7FF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nav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D22719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D6D297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 Home --&gt;</w:t>
            </w:r>
          </w:p>
          <w:p w14:paraId="3FDC924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"top"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wrapper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style1"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BE44B5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"container"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02A2BA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row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CD8AB1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"col-4 col-5-large col-12-medium"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F283E8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span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"image fit"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img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"images/creative.jpg"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alt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span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5F3FBF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C16FA2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"col-8 col-7-large col-12-medium"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888149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78BD8C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Oi!! Somos a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Creative S.A.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B08FD6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2EF06F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Criamos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sites incríveis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 você escolhe como quer e nós realizamos para você, conte 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conosco!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gram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6EB90A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"#work"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"button large scrolly"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Faça o login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618CC0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0580A5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</w:p>
          <w:p w14:paraId="4C90ED9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EF69E3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6211B66" w14:textId="77777777" w:rsidR="00AF265F" w:rsidRPr="00AF265F" w:rsidRDefault="00AF265F" w:rsidP="00AF265F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F24C32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</w:p>
          <w:p w14:paraId="005F009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7A56EE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require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'classes/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usuarios.class.php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009C5E8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$u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new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AF265F">
              <w:rPr>
                <w:rFonts w:ascii="Consolas" w:hAnsi="Consolas"/>
                <w:color w:val="4EC9B0"/>
                <w:sz w:val="21"/>
                <w:szCs w:val="21"/>
              </w:rPr>
              <w:t>Usuarios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14:paraId="09E405C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isset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 &amp;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&amp; 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])) {</w:t>
            </w:r>
          </w:p>
          <w:p w14:paraId="0BBEE39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352CCDB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'senha'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];</w:t>
            </w:r>
          </w:p>
          <w:p w14:paraId="12DD934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96700A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$u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-&gt;</w:t>
            </w:r>
            <w:proofErr w:type="gram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login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)) {</w:t>
            </w:r>
          </w:p>
          <w:p w14:paraId="5F9145F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63372DB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"text/javascript"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proofErr w:type="gram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window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location</w:t>
            </w:r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"./"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6E0A1E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02B053D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} </w:t>
            </w:r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else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{</w:t>
            </w:r>
          </w:p>
          <w:p w14:paraId="418D440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6377DA7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alert-danger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8043BB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Usuário e/ou Senha errados!</w:t>
            </w:r>
          </w:p>
          <w:p w14:paraId="25733EA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136A95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390A417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}</w:t>
            </w:r>
          </w:p>
          <w:p w14:paraId="597D950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}</w:t>
            </w:r>
          </w:p>
          <w:p w14:paraId="41CABC2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19A10E1F" w14:textId="77777777" w:rsidR="00AF265F" w:rsidRPr="00AF265F" w:rsidRDefault="00AF265F" w:rsidP="00AF265F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br/>
            </w:r>
          </w:p>
          <w:p w14:paraId="52A7689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Work</w:t>
            </w:r>
            <w:proofErr w:type="spell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 --&gt;</w:t>
            </w:r>
          </w:p>
          <w:p w14:paraId="7B6464E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work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wrapper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style2"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5811D3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"container"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54B5CB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731A59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h2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Login do Usuário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h2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6AB418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2FE2C3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6BF4099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card-form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C2088C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"form"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method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"POST"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action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"logado.php"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72BF73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card-form-group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CB79FF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E-mail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B7FCBC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30B941F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E25B00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card-form-group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6DEAE9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Senha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7DCE3F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"senha"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"senha"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"password"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702195E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37F9FF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submit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Enviar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229C99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827520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784101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06A524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9E3DE7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5DA3F3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 Portfolio --&gt;</w:t>
            </w:r>
          </w:p>
          <w:p w14:paraId="60B70AF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"portfolio"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wrapper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style3"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92CD9E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"container"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8B179B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B9858A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h2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Opções padronizadas Creative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h2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E8D9E1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9F5A9C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row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07EE23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"col-4 col-6-medium col-12-small"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EB9A7F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"box style2"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36E2B0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"image featured"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img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"images/pic05.jpg"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alt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475025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h3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"https://youtu.be/OrDcVj1hTGc"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target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"_blank"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E-commerce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h3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7E7547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0A02E0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C1373E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151395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"col-4 col-6-medium col-12-small"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4114D5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"box style2"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6D1E0A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"image featured"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img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"images/pic06.jpg"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alt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CA4FD6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h3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"https://youtu.be/rTDDyB1cA1g 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target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"_blank"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Sites responsivos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h3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09B96D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BF6985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E3EFA1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10D8FA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"col-4 col-6-medium col-12-small"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04C320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"box style2"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6286A9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"image featured"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img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"images/pic00.jpg"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alt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78E359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h3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"https://www.google.com/"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target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"_blank"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Seja encontrado na WEB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h3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5A9C82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D7151A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F5604F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</w:t>
            </w:r>
          </w:p>
          <w:p w14:paraId="6209C31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B8DFBC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1010AD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footer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00A86A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4EDC30E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"#contact"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"button large scrolly"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Gostou? Então cadastre-se 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agora!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gram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04DAFE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footer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F6305B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4DE350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BA57D1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6BD185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gram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envio de e-mail--&gt;</w:t>
            </w:r>
          </w:p>
          <w:p w14:paraId="0F5B05B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contact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wrapper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style4"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1F7F87B" w14:textId="77777777" w:rsidR="00AF265F" w:rsidRPr="00AF265F" w:rsidRDefault="00AF265F" w:rsidP="00AF265F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110451D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6DC45FB2" w14:textId="77777777" w:rsidR="00AF265F" w:rsidRPr="00AF265F" w:rsidRDefault="00AF265F" w:rsidP="00AF265F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198318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user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new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AF265F">
              <w:rPr>
                <w:rFonts w:ascii="Consolas" w:hAnsi="Consolas"/>
                <w:color w:val="4EC9B0"/>
                <w:sz w:val="21"/>
                <w:szCs w:val="21"/>
              </w:rPr>
              <w:t>Usuarios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14:paraId="66B0668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</w:p>
          <w:p w14:paraId="185B01A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765AE94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isset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'nome'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 &amp;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&amp; 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'nome'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])) {</w:t>
            </w:r>
          </w:p>
          <w:p w14:paraId="18B4874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$nome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'nome'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60B5E4F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3D1E9AF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'senha'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];</w:t>
            </w:r>
          </w:p>
          <w:p w14:paraId="5A2C0CD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$cep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'cep'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66F63BE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$rua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'rua'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0F65AB1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$bairro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'bairro'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4A609F5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$cidade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'cidade'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77CCAEB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$telefone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'telefone'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025820A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09E8EBD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$nome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 &amp;&amp; 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 &amp;&amp; 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)) {</w:t>
            </w:r>
          </w:p>
          <w:p w14:paraId="47ACCD7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$user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-&gt;</w:t>
            </w:r>
            <w:proofErr w:type="gram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cadastrar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$nome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$email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$cep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$rua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$bairro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$cidade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,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$telefone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)) {</w:t>
            </w:r>
          </w:p>
          <w:p w14:paraId="4B53DCD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6B4CD82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alert-success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E0C85F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Parabéns!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gram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Cadastrado com sucesso.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"login.php"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"alert-link"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Faça o login agora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17D1BA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79A4F9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75EC856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} </w:t>
            </w:r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else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{</w:t>
            </w:r>
          </w:p>
          <w:p w14:paraId="0DC7E00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47EAF56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alert-warning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BD5C12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Este usuário já existe!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"login.php"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"alert-link"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Faça o login agora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2606A6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7DF052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41D670A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}</w:t>
            </w:r>
          </w:p>
          <w:p w14:paraId="5AAD9B4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} </w:t>
            </w:r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else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{</w:t>
            </w:r>
          </w:p>
          <w:p w14:paraId="5129D07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4C3087B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alert-warning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CD2EFF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Preencha todos os campos!</w:t>
            </w:r>
          </w:p>
          <w:p w14:paraId="434D907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1ABA05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0033CAA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}</w:t>
            </w:r>
          </w:p>
          <w:p w14:paraId="5DF3463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8D946A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}</w:t>
            </w:r>
          </w:p>
          <w:p w14:paraId="2278765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0261DE1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</w:p>
          <w:p w14:paraId="7F9238C6" w14:textId="77777777" w:rsidR="00AF265F" w:rsidRPr="00AF265F" w:rsidRDefault="00AF265F" w:rsidP="00AF265F">
            <w:pPr>
              <w:shd w:val="clear" w:color="auto" w:fill="1E1E1E"/>
              <w:spacing w:after="24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799000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"container 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medium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3A25C3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6B87DB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h2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Estamos felizes em ter você como nosso novo 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cliente.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gram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h2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EBD0B7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Seu desejo é uma ordem! Deixe-nos fazer acontecer para 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você.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gram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56C95B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header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1B75E2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main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</w:p>
          <w:p w14:paraId="32A3B02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ajuste_campo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CA95B3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method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"POST"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81C929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B3157C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"nome"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"nome"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"card-form-group"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placeholder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"Nome"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4F00E60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0855CA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73F6E4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"card-form-group"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placeholder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6776288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AFEA11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action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"inserir_cadastro.php"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5777AA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"password"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"senha"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"senha"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"card-form-group"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placeholder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"Senha"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63A8229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443EC3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CCA19B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"cep"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"cep"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"card-form-group"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placeholder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"Cep"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7049D84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BFBD2D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6D39BD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"cidade"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"cidade"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"card-form-group"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placeholder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"Cidade"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5F0DF02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4C3D83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84ACF6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"rua"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"rua"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"card-form-group"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placeholder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"Rua"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4904AF2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3C0AFE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22A16D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"bairro"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"bairro"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"card-form-group"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placeholder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"Bairro"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43BB776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9E135F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form-group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FE0F6E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"telefone"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"telefone"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"card-form-group"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placeholder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"Telefone"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146C435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86081D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value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"Cadastrar"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"btn btn-primary"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proofErr w:type="gram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&lt;span class=" fa fa-check"&gt;&lt;/span&gt;&lt;/input&gt;--&gt;</w:t>
            </w:r>
          </w:p>
          <w:p w14:paraId="49625DD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DB6CC2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8C4011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main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269A26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4988DA6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h3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Visite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h3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22EB09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"social"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438E27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"https://twitter.com/login?lang=pt"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target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"_blank"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"icon fa-twitter"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span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"label"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Twitter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span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5552B7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"https://www.facebook.com/"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target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"_blank"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"icon fa-facebook"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span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"label"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Facebook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span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F70BF6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36BD07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A28935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31A90FA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DC94E9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ED9763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footer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798D0A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"copyright"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C898B2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&amp;copy;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Untitled. All rights 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reserved.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gram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Design: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"http://html5up.net"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HTML5 UP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3AD4ED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AB71E0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footer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E07865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1B8F63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article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FC9A02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6510BBC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proofErr w:type="gramStart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&lt;!--</w:t>
            </w:r>
            <w:proofErr w:type="gramEnd"/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 Scripts --&gt;</w:t>
            </w:r>
          </w:p>
          <w:p w14:paraId="4E017F9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assets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js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/jquery.min.js"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A888EB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assets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js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/jquery.scrolly.min.js"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3D7A13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lastRenderedPageBreak/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assets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js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/browser.min.js"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2500D8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assets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js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/breakpoints.min.js"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422B78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assets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js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/util.js"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2E7693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assets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js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/main.js"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2BC658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708EEFB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68FF26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jQuery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){</w:t>
            </w:r>
          </w:p>
          <w:p w14:paraId="4B5299C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"#cep"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change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(){</w:t>
            </w:r>
          </w:p>
          <w:p w14:paraId="3AE3458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var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cep_code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proofErr w:type="spellEnd"/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val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();</w:t>
            </w:r>
          </w:p>
          <w:p w14:paraId="3BEE659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cep</w:t>
            </w:r>
            <w:proofErr w:type="gramEnd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_code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length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&lt;= 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)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43BD2CA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proofErr w:type="gram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get</w:t>
            </w:r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"http://apps.widenet.com.br/busca-cep/api/cep.json"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 {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code: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cep_code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},</w:t>
            </w:r>
          </w:p>
          <w:p w14:paraId="4B65C1E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result</w:t>
            </w:r>
            <w:proofErr w:type="spellEnd"/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){</w:t>
            </w:r>
            <w:proofErr w:type="gramEnd"/>
          </w:p>
          <w:p w14:paraId="19CBA0B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result</w:t>
            </w:r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status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!=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){</w:t>
            </w:r>
          </w:p>
          <w:p w14:paraId="33E16D5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proofErr w:type="gram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alert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result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message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||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"Houve um erro desconhecido"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14:paraId="6A2D5D4D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69614EF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}</w:t>
            </w:r>
          </w:p>
          <w:p w14:paraId="551FBE4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"#cep"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val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result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code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);</w:t>
            </w:r>
          </w:p>
          <w:p w14:paraId="3DD2EA5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"#cidade"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val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result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city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);</w:t>
            </w:r>
          </w:p>
          <w:p w14:paraId="5F74781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"#bairro"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val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result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district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);</w:t>
            </w:r>
          </w:p>
          <w:p w14:paraId="123134C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"#rua"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val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result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address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);</w:t>
            </w:r>
          </w:p>
          <w:p w14:paraId="04C25EE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$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"#estado"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val</w:t>
            </w:r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result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);                      </w:t>
            </w:r>
          </w:p>
          <w:p w14:paraId="2FBFAEF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});</w:t>
            </w:r>
          </w:p>
          <w:p w14:paraId="67A90F6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});</w:t>
            </w:r>
          </w:p>
          <w:p w14:paraId="5BC0C70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});</w:t>
            </w:r>
          </w:p>
          <w:p w14:paraId="0DA0EF0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71FEA6F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157961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2825B3B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96C58A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6A941BF" w14:textId="756E5212" w:rsidR="00BF4A29" w:rsidRDefault="00AF265F" w:rsidP="00536B3A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Config</w:t>
            </w:r>
            <w:proofErr w:type="spellEnd"/>
          </w:p>
          <w:tbl>
            <w:tblPr>
              <w:tblStyle w:val="Tabelacomgrade"/>
              <w:tblW w:w="991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13"/>
            </w:tblGrid>
            <w:tr w:rsidR="00AF265F" w14:paraId="637E72CD" w14:textId="77777777" w:rsidTr="00D57305">
              <w:trPr>
                <w:trHeight w:val="2351"/>
              </w:trPr>
              <w:tc>
                <w:tcPr>
                  <w:tcW w:w="9913" w:type="dxa"/>
                </w:tcPr>
                <w:p w14:paraId="63283B1B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r w:rsidRPr="00AF265F">
                    <w:rPr>
                      <w:rFonts w:ascii="Consolas" w:hAnsi="Consolas"/>
                      <w:color w:val="569CD6"/>
                      <w:sz w:val="21"/>
                      <w:szCs w:val="21"/>
                    </w:rPr>
                    <w:t>&lt;?</w:t>
                  </w:r>
                  <w:proofErr w:type="spellStart"/>
                  <w:r w:rsidRPr="00AF265F">
                    <w:rPr>
                      <w:rFonts w:ascii="Consolas" w:hAnsi="Consolas"/>
                      <w:color w:val="569CD6"/>
                      <w:sz w:val="21"/>
                      <w:szCs w:val="21"/>
                    </w:rPr>
                    <w:t>php</w:t>
                  </w:r>
                  <w:proofErr w:type="spellEnd"/>
                </w:p>
                <w:p w14:paraId="19706057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r w:rsidRPr="00AF265F">
                    <w:rPr>
                      <w:rFonts w:ascii="Consolas" w:hAnsi="Consolas"/>
                      <w:color w:val="569CD6"/>
                      <w:sz w:val="21"/>
                      <w:szCs w:val="21"/>
                    </w:rPr>
                    <w:t>global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</w:t>
                  </w:r>
                  <w:r w:rsidRPr="00AF265F">
                    <w:rPr>
                      <w:rFonts w:ascii="Consolas" w:hAnsi="Consolas"/>
                      <w:color w:val="9CDCFE"/>
                      <w:sz w:val="21"/>
                      <w:szCs w:val="21"/>
                    </w:rPr>
                    <w:t>$</w:t>
                  </w:r>
                  <w:proofErr w:type="spellStart"/>
                  <w:r w:rsidRPr="00AF265F">
                    <w:rPr>
                      <w:rFonts w:ascii="Consolas" w:hAnsi="Consolas"/>
                      <w:color w:val="9CDCFE"/>
                      <w:sz w:val="21"/>
                      <w:szCs w:val="21"/>
                    </w:rPr>
                    <w:t>pdo</w:t>
                  </w:r>
                  <w:proofErr w:type="spellEnd"/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;</w:t>
                  </w:r>
                </w:p>
                <w:p w14:paraId="072CA1CE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proofErr w:type="spellStart"/>
                  <w:r w:rsidRPr="00AF265F">
                    <w:rPr>
                      <w:rFonts w:ascii="Consolas" w:hAnsi="Consolas"/>
                      <w:color w:val="C586C0"/>
                      <w:sz w:val="21"/>
                      <w:szCs w:val="21"/>
                    </w:rPr>
                    <w:t>try</w:t>
                  </w:r>
                  <w:proofErr w:type="spellEnd"/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{</w:t>
                  </w:r>
                </w:p>
                <w:p w14:paraId="56481827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   </w:t>
                  </w:r>
                  <w:r w:rsidRPr="00AF265F">
                    <w:rPr>
                      <w:rFonts w:ascii="Consolas" w:hAnsi="Consolas"/>
                      <w:color w:val="9CDCFE"/>
                      <w:sz w:val="21"/>
                      <w:szCs w:val="21"/>
                    </w:rPr>
                    <w:t>$pdo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= </w:t>
                  </w:r>
                  <w:r w:rsidRPr="00AF265F">
                    <w:rPr>
                      <w:rFonts w:ascii="Consolas" w:hAnsi="Consolas"/>
                      <w:color w:val="569CD6"/>
                      <w:sz w:val="21"/>
                      <w:szCs w:val="21"/>
                    </w:rPr>
                    <w:t>new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</w:t>
                  </w:r>
                  <w:proofErr w:type="gramStart"/>
                  <w:r w:rsidRPr="00AF265F">
                    <w:rPr>
                      <w:rFonts w:ascii="Consolas" w:hAnsi="Consolas"/>
                      <w:color w:val="4EC9B0"/>
                      <w:sz w:val="21"/>
                      <w:szCs w:val="21"/>
                    </w:rPr>
                    <w:t>PDO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(</w:t>
                  </w:r>
                  <w:proofErr w:type="gramEnd"/>
                  <w:r w:rsidRPr="00AF265F">
                    <w:rPr>
                      <w:rFonts w:ascii="Consolas" w:hAnsi="Consolas"/>
                      <w:color w:val="CE9178"/>
                      <w:sz w:val="21"/>
                      <w:szCs w:val="21"/>
                    </w:rPr>
                    <w:t>"mysql:dbname=usuario;host=localhost"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, </w:t>
                  </w:r>
                  <w:r w:rsidRPr="00AF265F">
                    <w:rPr>
                      <w:rFonts w:ascii="Consolas" w:hAnsi="Consolas"/>
                      <w:color w:val="CE9178"/>
                      <w:sz w:val="21"/>
                      <w:szCs w:val="21"/>
                    </w:rPr>
                    <w:t>"root"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, </w:t>
                  </w:r>
                  <w:r w:rsidRPr="00AF265F">
                    <w:rPr>
                      <w:rFonts w:ascii="Consolas" w:hAnsi="Consolas"/>
                      <w:color w:val="CE9178"/>
                      <w:sz w:val="21"/>
                      <w:szCs w:val="21"/>
                    </w:rPr>
                    <w:t>""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);</w:t>
                  </w:r>
                </w:p>
                <w:p w14:paraId="26D3727A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} </w:t>
                  </w:r>
                  <w:proofErr w:type="gramStart"/>
                  <w:r w:rsidRPr="00AF265F">
                    <w:rPr>
                      <w:rFonts w:ascii="Consolas" w:hAnsi="Consolas"/>
                      <w:color w:val="C586C0"/>
                      <w:sz w:val="21"/>
                      <w:szCs w:val="21"/>
                    </w:rPr>
                    <w:t>catch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(</w:t>
                  </w:r>
                  <w:proofErr w:type="spellStart"/>
                  <w:proofErr w:type="gramEnd"/>
                  <w:r w:rsidRPr="00AF265F">
                    <w:rPr>
                      <w:rFonts w:ascii="Consolas" w:hAnsi="Consolas"/>
                      <w:color w:val="4EC9B0"/>
                      <w:sz w:val="21"/>
                      <w:szCs w:val="21"/>
                    </w:rPr>
                    <w:t>PDOException</w:t>
                  </w:r>
                  <w:proofErr w:type="spellEnd"/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</w:t>
                  </w:r>
                  <w:r w:rsidRPr="00AF265F">
                    <w:rPr>
                      <w:rFonts w:ascii="Consolas" w:hAnsi="Consolas"/>
                      <w:color w:val="9CDCFE"/>
                      <w:sz w:val="21"/>
                      <w:szCs w:val="21"/>
                    </w:rPr>
                    <w:t>$e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) {</w:t>
                  </w:r>
                </w:p>
                <w:p w14:paraId="18DB71CA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   </w:t>
                  </w:r>
                  <w:r w:rsidRPr="00AF265F">
                    <w:rPr>
                      <w:rFonts w:ascii="Consolas" w:hAnsi="Consolas"/>
                      <w:color w:val="DCDCAA"/>
                      <w:sz w:val="21"/>
                      <w:szCs w:val="21"/>
                    </w:rPr>
                    <w:t>echo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</w:t>
                  </w:r>
                  <w:r w:rsidRPr="00AF265F">
                    <w:rPr>
                      <w:rFonts w:ascii="Consolas" w:hAnsi="Consolas"/>
                      <w:color w:val="CE9178"/>
                      <w:sz w:val="21"/>
                      <w:szCs w:val="21"/>
                    </w:rPr>
                    <w:t>"FALHOU: </w:t>
                  </w:r>
                  <w:proofErr w:type="gramStart"/>
                  <w:r w:rsidRPr="00AF265F">
                    <w:rPr>
                      <w:rFonts w:ascii="Consolas" w:hAnsi="Consolas"/>
                      <w:color w:val="CE9178"/>
                      <w:sz w:val="21"/>
                      <w:szCs w:val="21"/>
                    </w:rPr>
                    <w:t>"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.</w:t>
                  </w:r>
                  <w:r w:rsidRPr="00AF265F">
                    <w:rPr>
                      <w:rFonts w:ascii="Consolas" w:hAnsi="Consolas"/>
                      <w:color w:val="9CDCFE"/>
                      <w:sz w:val="21"/>
                      <w:szCs w:val="21"/>
                    </w:rPr>
                    <w:t>$</w:t>
                  </w:r>
                  <w:proofErr w:type="gramEnd"/>
                  <w:r w:rsidRPr="00AF265F">
                    <w:rPr>
                      <w:rFonts w:ascii="Consolas" w:hAnsi="Consolas"/>
                      <w:color w:val="9CDCFE"/>
                      <w:sz w:val="21"/>
                      <w:szCs w:val="21"/>
                    </w:rPr>
                    <w:t>e</w:t>
                  </w: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-&gt;</w:t>
                  </w:r>
                  <w:proofErr w:type="spellStart"/>
                  <w:r w:rsidRPr="00AF265F">
                    <w:rPr>
                      <w:rFonts w:ascii="Consolas" w:hAnsi="Consolas"/>
                      <w:color w:val="DCDCAA"/>
                      <w:sz w:val="21"/>
                      <w:szCs w:val="21"/>
                    </w:rPr>
                    <w:t>getMessage</w:t>
                  </w:r>
                  <w:proofErr w:type="spellEnd"/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();</w:t>
                  </w:r>
                </w:p>
                <w:p w14:paraId="35A90017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    </w:t>
                  </w:r>
                  <w:proofErr w:type="spellStart"/>
                  <w:r w:rsidRPr="00AF265F">
                    <w:rPr>
                      <w:rFonts w:ascii="Consolas" w:hAnsi="Consolas"/>
                      <w:color w:val="C586C0"/>
                      <w:sz w:val="21"/>
                      <w:szCs w:val="21"/>
                    </w:rPr>
                    <w:t>exit</w:t>
                  </w:r>
                  <w:proofErr w:type="spellEnd"/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;</w:t>
                  </w:r>
                </w:p>
                <w:p w14:paraId="2F75448E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r w:rsidRPr="00AF265F"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  <w:t>}</w:t>
                  </w:r>
                </w:p>
                <w:p w14:paraId="40D3B907" w14:textId="77777777" w:rsidR="00AF265F" w:rsidRPr="00AF265F" w:rsidRDefault="00AF265F" w:rsidP="00AF265F">
                  <w:pPr>
                    <w:shd w:val="clear" w:color="auto" w:fill="1E1E1E"/>
                    <w:spacing w:line="285" w:lineRule="atLeast"/>
                    <w:rPr>
                      <w:rFonts w:ascii="Consolas" w:hAnsi="Consolas"/>
                      <w:color w:val="D4D4D4"/>
                      <w:sz w:val="21"/>
                      <w:szCs w:val="21"/>
                    </w:rPr>
                  </w:pPr>
                  <w:r w:rsidRPr="00AF265F">
                    <w:rPr>
                      <w:rFonts w:ascii="Consolas" w:hAnsi="Consolas"/>
                      <w:color w:val="569CD6"/>
                      <w:sz w:val="21"/>
                      <w:szCs w:val="21"/>
                    </w:rPr>
                    <w:t>?&gt;</w:t>
                  </w:r>
                </w:p>
                <w:p w14:paraId="1201A0B1" w14:textId="77777777" w:rsidR="00AF265F" w:rsidRDefault="00AF265F" w:rsidP="00536B3A">
                  <w:pPr>
                    <w:spacing w:before="120" w:after="100" w:afterAutospacing="1" w:line="360" w:lineRule="auto"/>
                    <w:jc w:val="both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11E1E029" w14:textId="77777777" w:rsidR="00D57305" w:rsidRDefault="00D57305" w:rsidP="00536B3A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3EF6BCD2" w14:textId="1FEC4BF5" w:rsidR="00D57305" w:rsidRDefault="00D57305" w:rsidP="00D57305">
            <w:pPr>
              <w:tabs>
                <w:tab w:val="left" w:pos="8115"/>
              </w:tabs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ab/>
            </w:r>
          </w:p>
        </w:tc>
      </w:tr>
    </w:tbl>
    <w:p w14:paraId="4E816C47" w14:textId="416EA10C" w:rsidR="00BF4A29" w:rsidRDefault="00536B3A" w:rsidP="00D57305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Css3.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4"/>
      </w:tblGrid>
      <w:tr w:rsidR="00BF4A29" w14:paraId="66BBEEA8" w14:textId="77777777" w:rsidTr="00536B3A">
        <w:tc>
          <w:tcPr>
            <w:tcW w:w="9064" w:type="dxa"/>
          </w:tcPr>
          <w:p w14:paraId="16B982B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proofErr w:type="gramStart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</w:t>
            </w:r>
            <w:proofErr w:type="spellStart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card</w:t>
            </w:r>
            <w:proofErr w:type="gramEnd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-form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65D763F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display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flex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1322E64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justify-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center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3CE8183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align-items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center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    </w:t>
            </w:r>
          </w:p>
          <w:p w14:paraId="2EF4DBB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margin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100px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029D624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14:paraId="6AD122F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7437A61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proofErr w:type="gramStart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.</w:t>
            </w:r>
            <w:proofErr w:type="spellStart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card</w:t>
            </w:r>
            <w:proofErr w:type="gramEnd"/>
            <w:r w:rsidRPr="00AF265F">
              <w:rPr>
                <w:rFonts w:ascii="Consolas" w:hAnsi="Consolas"/>
                <w:color w:val="D7BA7D"/>
                <w:sz w:val="21"/>
                <w:szCs w:val="21"/>
              </w:rPr>
              <w:t>-form-group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15EBA60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70px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0C4D6D7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14:paraId="247990FD" w14:textId="3BE9D1E2" w:rsidR="00BF4A29" w:rsidRPr="00BF4A29" w:rsidRDefault="00BF4A29" w:rsidP="00536B3A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  <w:u w:val="single"/>
              </w:rPr>
            </w:pPr>
          </w:p>
        </w:tc>
      </w:tr>
    </w:tbl>
    <w:p w14:paraId="09CE4BA8" w14:textId="121565A8" w:rsidR="00987E18" w:rsidRDefault="00536B3A" w:rsidP="00987E18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987E18">
        <w:rPr>
          <w:rFonts w:ascii="Arial" w:eastAsia="Arial" w:hAnsi="Arial" w:cs="Arial"/>
          <w:sz w:val="24"/>
          <w:szCs w:val="24"/>
        </w:rPr>
        <w:t>ódigo da tela inicial cadastro cliente</w:t>
      </w:r>
      <w:r>
        <w:rPr>
          <w:rFonts w:ascii="Arial" w:eastAsia="Arial" w:hAnsi="Arial" w:cs="Arial"/>
          <w:sz w:val="24"/>
          <w:szCs w:val="24"/>
        </w:rPr>
        <w:t xml:space="preserve"> PHP</w:t>
      </w:r>
      <w:r w:rsidR="00987E18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4"/>
      </w:tblGrid>
      <w:tr w:rsidR="00AF265F" w14:paraId="647B7CA2" w14:textId="77777777" w:rsidTr="00AF265F">
        <w:tc>
          <w:tcPr>
            <w:tcW w:w="9064" w:type="dxa"/>
          </w:tcPr>
          <w:p w14:paraId="0161019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require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pages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header.php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</w:t>
            </w:r>
            <w:proofErr w:type="gramEnd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&gt;</w:t>
            </w:r>
          </w:p>
          <w:p w14:paraId="01873F6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C97E65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"container"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A6CD5CF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</w:p>
          <w:p w14:paraId="2C533FE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10C6D191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6A9955"/>
                <w:sz w:val="21"/>
                <w:szCs w:val="21"/>
              </w:rPr>
              <w:t>//verificar com o Cleristom pq armazena algumas informações na variavel u$</w:t>
            </w:r>
          </w:p>
          <w:p w14:paraId="366262F2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require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'classes/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usuarios.class.php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777AAB63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$u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new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AF265F">
              <w:rPr>
                <w:rFonts w:ascii="Consolas" w:hAnsi="Consolas"/>
                <w:color w:val="4EC9B0"/>
                <w:sz w:val="21"/>
                <w:szCs w:val="21"/>
              </w:rPr>
              <w:t>Usuarios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14:paraId="380DEE2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0975108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isset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'nome'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 &amp;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&amp; 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'nome'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])) {       </w:t>
            </w:r>
          </w:p>
          <w:p w14:paraId="6B07C8C8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24AE944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$nome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'nome'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587AFF6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cpf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cpf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01A4A7D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$telefone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'telefone'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24C807B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$cep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'cep'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28DD2086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$rua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'rua'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46356B4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$bairro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'bairro'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0A60E2D7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$cidade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'cidade'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41EB06B5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$estado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'estado'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]);     </w:t>
            </w:r>
          </w:p>
          <w:p w14:paraId="706D14D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'senha'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];  </w:t>
            </w:r>
          </w:p>
          <w:p w14:paraId="23C6243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0368728E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58FF6EE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5A4D778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proofErr w:type="gram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$nome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 &amp;&amp; 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 &amp;&amp; !</w:t>
            </w:r>
            <w:proofErr w:type="spellStart"/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)) {</w:t>
            </w:r>
          </w:p>
          <w:p w14:paraId="68EFE61C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AF265F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$u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-&gt;</w:t>
            </w:r>
            <w:r w:rsidRPr="00AF265F">
              <w:rPr>
                <w:rFonts w:ascii="Consolas" w:hAnsi="Consolas"/>
                <w:color w:val="DCDCAA"/>
                <w:sz w:val="21"/>
                <w:szCs w:val="21"/>
              </w:rPr>
              <w:t>cadastrar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gram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gramEnd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nome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$cpf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$telefone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$cep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$rua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$bairro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$cidade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$estado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)) {</w:t>
            </w:r>
          </w:p>
          <w:p w14:paraId="565BBF79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18CD761A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proofErr w:type="spellStart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alert-success</w:t>
            </w:r>
            <w:proofErr w:type="spellEnd"/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D388190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proofErr w:type="gramStart"/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Parabéns!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gram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Cadastrado com sucesso.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"login.php"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AF265F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F265F">
              <w:rPr>
                <w:rFonts w:ascii="Consolas" w:hAnsi="Consolas"/>
                <w:color w:val="CE9178"/>
                <w:sz w:val="21"/>
                <w:szCs w:val="21"/>
              </w:rPr>
              <w:t>"alert-link"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Faça o login agora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BCF3B0B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AF265F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AF265F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}}</w:t>
            </w:r>
          </w:p>
          <w:p w14:paraId="7818E4A4" w14:textId="77777777" w:rsidR="00AF265F" w:rsidRPr="00AF265F" w:rsidRDefault="00AF265F" w:rsidP="00AF265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F265F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</w:p>
          <w:p w14:paraId="3C4CAC51" w14:textId="77777777" w:rsidR="00AF265F" w:rsidRDefault="00AF265F" w:rsidP="00987E18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0AE4AEDF" w14:textId="02D28955" w:rsidR="00987E18" w:rsidRDefault="00987E18" w:rsidP="00987E18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Código da tela inicial cadastro cliente login: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4"/>
      </w:tblGrid>
      <w:tr w:rsidR="00D57305" w14:paraId="75FB810E" w14:textId="77777777" w:rsidTr="00D57305">
        <w:tc>
          <w:tcPr>
            <w:tcW w:w="9064" w:type="dxa"/>
          </w:tcPr>
          <w:p w14:paraId="7B3AE7C5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C586C0"/>
                <w:sz w:val="21"/>
                <w:szCs w:val="21"/>
              </w:rPr>
              <w:t>require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pages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header.php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gramStart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;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?</w:t>
            </w:r>
            <w:proofErr w:type="gramEnd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&gt;</w:t>
            </w:r>
          </w:p>
          <w:p w14:paraId="1DDA69CE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"container"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F19B36A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Login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804D075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6BBE085F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proofErr w:type="spellStart"/>
            <w:r w:rsidRPr="00D57305">
              <w:rPr>
                <w:rFonts w:ascii="Consolas" w:hAnsi="Consolas"/>
                <w:color w:val="C586C0"/>
                <w:sz w:val="21"/>
                <w:szCs w:val="21"/>
              </w:rPr>
              <w:t>require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'classes/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usuarios.class.php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745405B1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$u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new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D57305">
              <w:rPr>
                <w:rFonts w:ascii="Consolas" w:hAnsi="Consolas"/>
                <w:color w:val="4EC9B0"/>
                <w:sz w:val="21"/>
                <w:szCs w:val="21"/>
              </w:rPr>
              <w:t>Usuarios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14:paraId="566B47C4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D5730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57305">
              <w:rPr>
                <w:rFonts w:ascii="Consolas" w:hAnsi="Consolas"/>
                <w:color w:val="DCDCAA"/>
                <w:sz w:val="21"/>
                <w:szCs w:val="21"/>
              </w:rPr>
              <w:t>isset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]) &amp;</w:t>
            </w:r>
            <w:proofErr w:type="gramStart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&amp; !</w:t>
            </w:r>
            <w:r w:rsidRPr="00D57305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proofErr w:type="gram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]) &amp;&amp; </w:t>
            </w:r>
            <w:r w:rsidRPr="00D57305">
              <w:rPr>
                <w:rFonts w:ascii="Consolas" w:hAnsi="Consolas"/>
                <w:color w:val="DCDCAA"/>
                <w:sz w:val="21"/>
                <w:szCs w:val="21"/>
              </w:rPr>
              <w:t>isset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'senha'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]) &amp;&amp; !</w:t>
            </w:r>
            <w:r w:rsidRPr="00D57305">
              <w:rPr>
                <w:rFonts w:ascii="Consolas" w:hAnsi="Consolas"/>
                <w:color w:val="DCDCAA"/>
                <w:sz w:val="21"/>
                <w:szCs w:val="21"/>
              </w:rPr>
              <w:t>empty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'senha'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])) {</w:t>
            </w:r>
          </w:p>
          <w:p w14:paraId="6CAD1CC4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proofErr w:type="spellStart"/>
            <w:r w:rsidRPr="00D57305">
              <w:rPr>
                <w:rFonts w:ascii="Consolas" w:hAnsi="Consolas"/>
                <w:color w:val="DCDCAA"/>
                <w:sz w:val="21"/>
                <w:szCs w:val="21"/>
              </w:rPr>
              <w:t>addslashes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email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]);</w:t>
            </w:r>
          </w:p>
          <w:p w14:paraId="483580FD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=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$_POST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'senha'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];</w:t>
            </w:r>
          </w:p>
          <w:p w14:paraId="47A2586E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A274ABB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proofErr w:type="spellStart"/>
            <w:r w:rsidRPr="00D57305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$u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-&gt;</w:t>
            </w:r>
            <w:proofErr w:type="gramStart"/>
            <w:r w:rsidRPr="00D57305">
              <w:rPr>
                <w:rFonts w:ascii="Consolas" w:hAnsi="Consolas"/>
                <w:color w:val="DCDCAA"/>
                <w:sz w:val="21"/>
                <w:szCs w:val="21"/>
              </w:rPr>
              <w:t>login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proofErr w:type="gramEnd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email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,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$senha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)) {</w:t>
            </w:r>
          </w:p>
          <w:p w14:paraId="106AA873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66CD0650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"text/javascript"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proofErr w:type="gram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window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location</w:t>
            </w:r>
            <w:proofErr w:type="gram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"./"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script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278104A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3315CFEF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} </w:t>
            </w:r>
            <w:r w:rsidRPr="00D57305">
              <w:rPr>
                <w:rFonts w:ascii="Consolas" w:hAnsi="Consolas"/>
                <w:color w:val="C586C0"/>
                <w:sz w:val="21"/>
                <w:szCs w:val="21"/>
              </w:rPr>
              <w:t>else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{</w:t>
            </w:r>
          </w:p>
          <w:p w14:paraId="66D6D0A0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5A0E6AEE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alert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alert-danger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629205F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Usuário e/ou Senha errados!</w:t>
            </w:r>
          </w:p>
          <w:p w14:paraId="22CBDCA4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1DC4A70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</w:p>
          <w:p w14:paraId="7B204968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}</w:t>
            </w:r>
          </w:p>
          <w:p w14:paraId="20AD06C2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}</w:t>
            </w:r>
          </w:p>
          <w:p w14:paraId="28E90124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14:paraId="0DDD928E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row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84C0836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jumbotron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</w:p>
          <w:p w14:paraId="67E3C30D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method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"POST"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7BEB5D9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form-</w:t>
            </w:r>
            <w:proofErr w:type="gram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group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  input</w:t>
            </w:r>
            <w:proofErr w:type="gram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-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group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-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lg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A52FD6D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email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E-mail: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CD13642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"form-control"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411B5EE3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2140D4B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form-</w:t>
            </w:r>
            <w:proofErr w:type="gram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group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  input</w:t>
            </w:r>
            <w:proofErr w:type="gram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-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group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-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lg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64EE67D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"senha"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Senha: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BED26FE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"password"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"senha"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"senha"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"form-control"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53FDD974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C8C28A8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value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"Fazer Login"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"btn btn-primary btn-lg btn-block"</w:t>
            </w: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/&gt;</w:t>
            </w:r>
          </w:p>
          <w:p w14:paraId="380095FD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986E667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741A894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CED0138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B5497D0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proofErr w:type="spellEnd"/>
            <w:r w:rsidRPr="00D57305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750D191" w14:textId="77777777" w:rsidR="00D57305" w:rsidRPr="00D57305" w:rsidRDefault="00D57305" w:rsidP="00D5730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&lt;?</w:t>
            </w:r>
            <w:proofErr w:type="spellStart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php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proofErr w:type="spellStart"/>
            <w:r w:rsidRPr="00D57305">
              <w:rPr>
                <w:rFonts w:ascii="Consolas" w:hAnsi="Consolas"/>
                <w:color w:val="C586C0"/>
                <w:sz w:val="21"/>
                <w:szCs w:val="21"/>
              </w:rPr>
              <w:t>require</w:t>
            </w:r>
            <w:proofErr w:type="spellEnd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pages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/</w:t>
            </w:r>
            <w:proofErr w:type="spellStart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footer.php</w:t>
            </w:r>
            <w:proofErr w:type="spellEnd"/>
            <w:r w:rsidRPr="00D57305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gramStart"/>
            <w:r w:rsidRPr="00D57305">
              <w:rPr>
                <w:rFonts w:ascii="Consolas" w:hAnsi="Consolas"/>
                <w:color w:val="D4D4D4"/>
                <w:sz w:val="21"/>
                <w:szCs w:val="21"/>
              </w:rPr>
              <w:t>; </w:t>
            </w:r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?</w:t>
            </w:r>
            <w:proofErr w:type="gramEnd"/>
            <w:r w:rsidRPr="00D57305">
              <w:rPr>
                <w:rFonts w:ascii="Consolas" w:hAnsi="Consolas"/>
                <w:color w:val="569CD6"/>
                <w:sz w:val="21"/>
                <w:szCs w:val="21"/>
              </w:rPr>
              <w:t>&gt;</w:t>
            </w:r>
          </w:p>
          <w:p w14:paraId="6B13E9C1" w14:textId="77777777" w:rsidR="00D57305" w:rsidRDefault="00D57305" w:rsidP="00987E18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78D1277C" w14:textId="2F3DFD29" w:rsidR="00D57305" w:rsidRDefault="00D57305" w:rsidP="00987E18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96879F1" w14:textId="4903A828" w:rsidR="00D57305" w:rsidRDefault="00D57305">
      <w:pPr>
        <w:rPr>
          <w:rFonts w:ascii="Arial" w:eastAsia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4"/>
      </w:tblGrid>
      <w:tr w:rsidR="00536B3A" w14:paraId="55834D75" w14:textId="77777777" w:rsidTr="00136925">
        <w:tc>
          <w:tcPr>
            <w:tcW w:w="9064" w:type="dxa"/>
            <w:tcBorders>
              <w:top w:val="nil"/>
              <w:left w:val="nil"/>
              <w:bottom w:val="nil"/>
              <w:right w:val="nil"/>
            </w:tcBorders>
          </w:tcPr>
          <w:p w14:paraId="13DB2EBC" w14:textId="77777777" w:rsidR="00536B3A" w:rsidRDefault="00536B3A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5FD6139E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5EDC6529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545EB76B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73BBF480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6924036A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1E2E329C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0F3307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5748E7A7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4B4427E4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73D8EE9A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0187C19F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4F982869" w14:textId="77777777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507938C2" w14:textId="501BA510" w:rsidR="00D57305" w:rsidRDefault="00D57305" w:rsidP="005814F1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4CA4E30E" w14:textId="10BB228F" w:rsidR="00AA04B9" w:rsidRDefault="005814F1" w:rsidP="00F9440B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bookmarkStart w:id="13" w:name="_Toc25411410"/>
      <w:bookmarkEnd w:id="11"/>
      <w:r>
        <w:rPr>
          <w:rFonts w:cs="Arial"/>
          <w:szCs w:val="28"/>
        </w:rPr>
        <w:lastRenderedPageBreak/>
        <w:t>BANCO DE DADOS</w:t>
      </w:r>
      <w:bookmarkEnd w:id="13"/>
    </w:p>
    <w:p w14:paraId="76297B6C" w14:textId="77777777" w:rsidR="00D57305" w:rsidRPr="00D57305" w:rsidRDefault="00D57305" w:rsidP="00D57305"/>
    <w:p w14:paraId="6CA769FF" w14:textId="2272AC8A" w:rsidR="00C012DC" w:rsidRPr="00BF4A29" w:rsidRDefault="00BF4A29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14" w:name="_Toc209846487"/>
      <w:bookmarkStart w:id="15" w:name="_Toc212890610"/>
      <w:r>
        <w:rPr>
          <w:rFonts w:ascii="Arial" w:eastAsia="Arial" w:hAnsi="Arial" w:cs="Arial"/>
          <w:sz w:val="24"/>
          <w:szCs w:val="24"/>
        </w:rPr>
        <w:t xml:space="preserve">Cadastro de clientes feito no Banco de Dados </w:t>
      </w:r>
      <w:proofErr w:type="spellStart"/>
      <w:r>
        <w:rPr>
          <w:rFonts w:ascii="Arial" w:eastAsia="Arial" w:hAnsi="Arial" w:cs="Arial"/>
          <w:sz w:val="24"/>
          <w:szCs w:val="24"/>
        </w:rPr>
        <w:t>MySql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PhpMyAdmin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4"/>
      </w:tblGrid>
      <w:tr w:rsidR="00D57305" w14:paraId="5A85E8E9" w14:textId="77777777" w:rsidTr="00D57305">
        <w:tc>
          <w:tcPr>
            <w:tcW w:w="9064" w:type="dxa"/>
          </w:tcPr>
          <w:p w14:paraId="121BF956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-- 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phpMyAdmin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SQL 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Dump</w:t>
            </w:r>
            <w:proofErr w:type="spellEnd"/>
          </w:p>
          <w:p w14:paraId="5639014D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-- 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version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4.9.1</w:t>
            </w:r>
          </w:p>
          <w:p w14:paraId="63F3D57D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https://www.phpmyadmin.net/</w:t>
            </w:r>
          </w:p>
          <w:p w14:paraId="1C52198B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--------------------------------------------------------</w:t>
            </w:r>
          </w:p>
          <w:p w14:paraId="14AAAA03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Host: 127.0.0.1</w:t>
            </w:r>
          </w:p>
          <w:p w14:paraId="7248F7A0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Tempo de geração: 23-Nov-2019 às 20:49</w:t>
            </w:r>
          </w:p>
          <w:p w14:paraId="74509A5A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Versão do servidor: 10.4.8-MariaDB</w:t>
            </w:r>
          </w:p>
          <w:p w14:paraId="533E57D2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versão do PHP: 7.3.10</w:t>
            </w:r>
          </w:p>
          <w:p w14:paraId="589EE701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SET SQL_MODE = "NO_AUTO_VALUE_ON_ZERO";</w:t>
            </w:r>
          </w:p>
          <w:p w14:paraId="63110187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SET AUTOCOMMIT = 0;</w:t>
            </w:r>
          </w:p>
          <w:p w14:paraId="1E749507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START TRANSACTION;</w:t>
            </w:r>
          </w:p>
          <w:p w14:paraId="7985E01E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SET 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time_zone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= "+00:00";</w:t>
            </w:r>
          </w:p>
          <w:p w14:paraId="6780F442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/*!40101 SET @OLD_CHARACTER_SET_CLIENT=@@CHARACTER_SET_CLIENT */;</w:t>
            </w:r>
          </w:p>
          <w:p w14:paraId="59278601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/*!40101 SET @OLD_CHARACTER_SET_RESULTS=@@CHARACTER_SET_RESULTS */;</w:t>
            </w:r>
          </w:p>
          <w:p w14:paraId="5C4CC222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/*!40101 SET @OLD_COLLATION_CONNECTION=@@COLLATION_CONNECTION */;</w:t>
            </w:r>
          </w:p>
          <w:p w14:paraId="07C0702A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lastRenderedPageBreak/>
              <w:t>/*!40101 SET NAMES utf8mb4 */;</w:t>
            </w:r>
          </w:p>
          <w:p w14:paraId="7DEC988C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Banco de dados: `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usuario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`</w:t>
            </w:r>
          </w:p>
          <w:p w14:paraId="78A53B73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--------------------------------------------------------</w:t>
            </w:r>
          </w:p>
          <w:p w14:paraId="75E6B012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Estrutura da tabela `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usuarios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`</w:t>
            </w:r>
          </w:p>
          <w:p w14:paraId="77281B75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CREATE TABLE `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usuarios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` (</w:t>
            </w:r>
          </w:p>
          <w:p w14:paraId="58B2420D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`id`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11) UNSIGNED NOT NULL,</w:t>
            </w:r>
          </w:p>
          <w:p w14:paraId="499CD1F3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`nome`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varchar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100) NOT NULL DEFAULT '',</w:t>
            </w:r>
          </w:p>
          <w:p w14:paraId="202F4054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`cep`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varchar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20) NOT NULL DEFAULT '',</w:t>
            </w:r>
          </w:p>
          <w:p w14:paraId="4FC3A351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`rua`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varchar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50) NOT NULL DEFAULT '',</w:t>
            </w:r>
          </w:p>
          <w:p w14:paraId="1F5D3B3C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`bairro`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varchar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50) NOT NULL DEFAULT '',</w:t>
            </w:r>
          </w:p>
          <w:p w14:paraId="56B63A59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varchar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100) NOT NULL DEFAULT '',</w:t>
            </w:r>
          </w:p>
          <w:p w14:paraId="27E94219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`cidade`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varchar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100) NOT NULL DEFAULT '',</w:t>
            </w:r>
          </w:p>
          <w:p w14:paraId="3A9983C9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`senha`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varchar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32) NOT NULL DEFAULT '',</w:t>
            </w:r>
          </w:p>
          <w:p w14:paraId="2E619388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 `telefone` </w:t>
            </w:r>
            <w:proofErr w:type="spellStart"/>
            <w:proofErr w:type="gramStart"/>
            <w:r w:rsidRPr="009D0146">
              <w:rPr>
                <w:rFonts w:ascii="Arial" w:eastAsia="Arial" w:hAnsi="Arial" w:cs="Arial"/>
                <w:sz w:val="24"/>
                <w:szCs w:val="24"/>
              </w:rPr>
              <w:t>varchar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gramEnd"/>
            <w:r w:rsidRPr="009D0146">
              <w:rPr>
                <w:rFonts w:ascii="Arial" w:eastAsia="Arial" w:hAnsi="Arial" w:cs="Arial"/>
                <w:sz w:val="24"/>
                <w:szCs w:val="24"/>
              </w:rPr>
              <w:t>30) DEFAULT NULL</w:t>
            </w:r>
          </w:p>
          <w:p w14:paraId="70659641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) ENGINE=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InnoDB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 xml:space="preserve"> DEFAULT CHARSET=utf8;</w:t>
            </w:r>
          </w:p>
          <w:p w14:paraId="04423141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7A6844FB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-- Extraindo dados da tabela `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usuarios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`</w:t>
            </w:r>
          </w:p>
          <w:p w14:paraId="4EFB5606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INSERT INTO `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usuarios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` (`id`, `nome`, `cep`, `rua`, `bairro`, `</w:t>
            </w:r>
            <w:proofErr w:type="spellStart"/>
            <w:r w:rsidRPr="009D0146"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 w:rsidRPr="009D0146">
              <w:rPr>
                <w:rFonts w:ascii="Arial" w:eastAsia="Arial" w:hAnsi="Arial" w:cs="Arial"/>
                <w:sz w:val="24"/>
                <w:szCs w:val="24"/>
              </w:rPr>
              <w:t>`, `cidade`, `senha`, `telefone`) VALUES</w:t>
            </w:r>
          </w:p>
          <w:p w14:paraId="1B1FFC73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lastRenderedPageBreak/>
              <w:t>(0, 'Marcos José', 'marcos@gmail.com', '123', 'novo', 'marcos@gmail.com', 'Vargem Grande Paulista', '123', '41598574');</w:t>
            </w:r>
          </w:p>
          <w:p w14:paraId="53710018" w14:textId="2C3C237E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COMMIT;</w:t>
            </w:r>
          </w:p>
          <w:p w14:paraId="311D8571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/*!40101 SET CHARACTER_SET_CLIENT=@OLD_CHARACTER_SET_CLIENT */;</w:t>
            </w:r>
          </w:p>
          <w:p w14:paraId="54950908" w14:textId="77777777" w:rsidR="009D0146" w:rsidRPr="009D0146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/*!40101 SET CHARACTER_SET_RESULTS=@OLD_CHARACTER_SET_RESULTS */;</w:t>
            </w:r>
          </w:p>
          <w:p w14:paraId="1A34113C" w14:textId="74884E98" w:rsidR="00D57305" w:rsidRDefault="009D0146" w:rsidP="009D0146">
            <w:pPr>
              <w:spacing w:before="120" w:after="100" w:afterAutospacing="1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D0146">
              <w:rPr>
                <w:rFonts w:ascii="Arial" w:eastAsia="Arial" w:hAnsi="Arial" w:cs="Arial"/>
                <w:sz w:val="24"/>
                <w:szCs w:val="24"/>
              </w:rPr>
              <w:t>/*!40101 SET COLLATION_CONNECTION=@OLD_COLLATION_CONNECTION */;</w:t>
            </w:r>
          </w:p>
        </w:tc>
      </w:tr>
    </w:tbl>
    <w:p w14:paraId="6C902BE8" w14:textId="1A2A5F6F" w:rsidR="00BF4A29" w:rsidRDefault="00BF4A29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69BE3D0" w14:textId="057F8F23" w:rsidR="009D0146" w:rsidRDefault="009D0146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9A2ECC3" w14:textId="49E8A209" w:rsidR="009D0146" w:rsidRDefault="009D0146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C9D1AF8" w14:textId="77B93287" w:rsidR="009D0146" w:rsidRDefault="009D0146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6D453B7" w14:textId="08DE8847" w:rsidR="009D0146" w:rsidRDefault="009D0146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C1EC3FD" w14:textId="3ADA7FE3" w:rsidR="009D0146" w:rsidRDefault="009D0146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B68F22B" w14:textId="341F3922" w:rsidR="00DD0677" w:rsidRDefault="00DD0677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CDF9B34" w14:textId="1951E92B" w:rsidR="00DD0677" w:rsidRDefault="00DD0677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66AD0D6" w14:textId="77777777" w:rsidR="00DD0677" w:rsidRDefault="00DD0677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9183946" w14:textId="0DD7B73A" w:rsidR="009D0146" w:rsidRDefault="009D0146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79CD415" w14:textId="02AB0A51" w:rsidR="009D0146" w:rsidRDefault="009D0146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6B76C89" w14:textId="77777777" w:rsidR="009D0146" w:rsidRPr="009D0146" w:rsidRDefault="009D0146" w:rsidP="00DD2C2B">
      <w:pPr>
        <w:spacing w:before="120" w:after="100" w:afterAutospacing="1" w:line="360" w:lineRule="auto"/>
        <w:ind w:firstLine="709"/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38C9D56F" w14:textId="77777777" w:rsidR="00155AB1" w:rsidRDefault="00155AB1" w:rsidP="00155AB1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bookmarkStart w:id="16" w:name="_Toc25411411"/>
      <w:r>
        <w:rPr>
          <w:rFonts w:cs="Arial"/>
          <w:szCs w:val="28"/>
        </w:rPr>
        <w:lastRenderedPageBreak/>
        <w:t>CONCLUSÃO</w:t>
      </w:r>
      <w:bookmarkEnd w:id="16"/>
    </w:p>
    <w:p w14:paraId="320DC39D" w14:textId="77777777" w:rsidR="00155AB1" w:rsidRDefault="00155AB1" w:rsidP="00155AB1"/>
    <w:p w14:paraId="73A1738F" w14:textId="50B5C613" w:rsidR="00A762BB" w:rsidRDefault="00A762BB" w:rsidP="00A762BB">
      <w:pPr>
        <w:spacing w:line="360" w:lineRule="auto"/>
        <w:ind w:firstLine="709"/>
        <w:jc w:val="both"/>
      </w:pPr>
      <w:bookmarkStart w:id="17" w:name="_Hlk7254493"/>
      <w:r>
        <w:rPr>
          <w:rFonts w:ascii="Arial" w:hAnsi="Arial" w:cs="Arial"/>
          <w:sz w:val="24"/>
          <w:szCs w:val="24"/>
        </w:rPr>
        <w:t>Num todo</w:t>
      </w:r>
      <w:r w:rsidR="000744D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obtivemos vários conhecimentos sobre modo de montar este projeto, os tópicos ao qual a empresa deve se preocupar ao menos para ter uma base de como deve seguir e até mesmo mostrar ao seu cliente algo mais concreto. No geral cada integrante se desenvolveu em seu papel e até mesmo ao compartilhar e tomar decisões em grupo na elaboração deste projeto, foi sanado algumas dúvidas com a orientadora afim de formalizarmos este documento com os dados corretamente solicitados.</w:t>
      </w:r>
    </w:p>
    <w:bookmarkEnd w:id="17"/>
    <w:p w14:paraId="02328848" w14:textId="77777777" w:rsidR="00155AB1" w:rsidRPr="00A762BB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67A2E328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EF16DCA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F0DE3AE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2E46973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AE0F15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3857C36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FAE675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E67CAE2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DEF24E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97507F0" w14:textId="1AA1652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B24CC1" w14:textId="77777777" w:rsidR="00B67FBB" w:rsidRDefault="00B67FBB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9BE4A0B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42B6941" w14:textId="77777777" w:rsidR="00155AB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071B39D" w14:textId="77777777" w:rsidR="00155AB1" w:rsidRPr="00940DA1" w:rsidRDefault="00155AB1" w:rsidP="00D645C0">
      <w:pPr>
        <w:spacing w:before="120" w:after="100" w:afterAutospacing="1" w:line="360" w:lineRule="auto"/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45044F13" w14:textId="77777777" w:rsidR="00D645C0" w:rsidRPr="00BA50CE" w:rsidRDefault="00155AB1" w:rsidP="005E6461">
      <w:pPr>
        <w:pStyle w:val="Ttulo1"/>
        <w:tabs>
          <w:tab w:val="clear" w:pos="360"/>
          <w:tab w:val="num" w:pos="709"/>
        </w:tabs>
        <w:spacing w:line="360" w:lineRule="auto"/>
        <w:ind w:left="709" w:hanging="709"/>
        <w:rPr>
          <w:rFonts w:cs="Arial"/>
          <w:szCs w:val="28"/>
        </w:rPr>
      </w:pPr>
      <w:bookmarkStart w:id="18" w:name="_Toc25411412"/>
      <w:r w:rsidRPr="00D57305">
        <w:rPr>
          <w:rFonts w:cs="Arial"/>
          <w:szCs w:val="28"/>
          <w:u w:val="single"/>
        </w:rPr>
        <w:lastRenderedPageBreak/>
        <w:t>REFERÊNCIAS</w:t>
      </w:r>
      <w:bookmarkEnd w:id="18"/>
    </w:p>
    <w:p w14:paraId="7A5E8FDB" w14:textId="70305CDE" w:rsidR="00155AB1" w:rsidRPr="00940DA1" w:rsidRDefault="00C610E7" w:rsidP="00940DA1">
      <w:pPr>
        <w:spacing w:before="120" w:after="100" w:afterAutospacing="1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4" w:history="1">
        <w:r w:rsidR="00940DA1" w:rsidRPr="00940DA1">
          <w:rPr>
            <w:rStyle w:val="Hyperlink"/>
            <w:rFonts w:ascii="Arial" w:eastAsia="Arial" w:hAnsi="Arial" w:cs="Arial"/>
            <w:color w:val="000000" w:themeColor="text1"/>
            <w:sz w:val="24"/>
            <w:szCs w:val="24"/>
            <w:u w:val="none"/>
          </w:rPr>
          <w:t>http://docs.uninove.br/arte/pdfs/Manual-Elaboracao-de-Trabahos-ABNT.pdf</w:t>
        </w:r>
      </w:hyperlink>
    </w:p>
    <w:bookmarkEnd w:id="14"/>
    <w:bookmarkEnd w:id="15"/>
    <w:p w14:paraId="05ED401E" w14:textId="35618E3C" w:rsidR="00DB0832" w:rsidRPr="00940DA1" w:rsidRDefault="00940DA1" w:rsidP="00940DA1">
      <w:pPr>
        <w:spacing w:before="120" w:after="100" w:afterAutospacing="1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D57305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D57305">
        <w:rPr>
          <w:rFonts w:ascii="Arial" w:hAnsi="Arial" w:cs="Arial"/>
          <w:color w:val="000000" w:themeColor="text1"/>
          <w:sz w:val="24"/>
          <w:szCs w:val="24"/>
        </w:rPr>
        <w:instrText xml:space="preserve"> HYPERLINK "https://trello.com/b/7CQA7gky/projeto-uninove-3-semestre" </w:instrText>
      </w:r>
      <w:r w:rsidRPr="00D57305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Pr="00D57305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https://trello.com/b/7CQA7gky/projeto-uninove-3-semestre</w:t>
      </w:r>
      <w:r w:rsidRPr="00D57305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="00B67FBB" w:rsidRPr="00D5730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B67FBB" w:rsidRPr="00940DA1">
        <w:rPr>
          <w:rFonts w:ascii="Arial" w:hAnsi="Arial" w:cs="Arial"/>
          <w:color w:val="000000" w:themeColor="text1"/>
          <w:sz w:val="24"/>
          <w:szCs w:val="24"/>
        </w:rPr>
        <w:t>ultimo</w:t>
      </w:r>
      <w:proofErr w:type="spellEnd"/>
      <w:proofErr w:type="gramEnd"/>
      <w:r w:rsidR="00B67FBB" w:rsidRPr="00940DA1">
        <w:rPr>
          <w:rFonts w:ascii="Arial" w:hAnsi="Arial" w:cs="Arial"/>
          <w:color w:val="000000" w:themeColor="text1"/>
          <w:sz w:val="24"/>
          <w:szCs w:val="24"/>
        </w:rPr>
        <w:t xml:space="preserve"> acesso: 04/11/2019 11:35hs</w:t>
      </w:r>
    </w:p>
    <w:p w14:paraId="40B4CF5A" w14:textId="5F842063" w:rsidR="00DE718D" w:rsidRPr="00940DA1" w:rsidRDefault="00C610E7" w:rsidP="00940DA1">
      <w:pPr>
        <w:spacing w:before="120" w:after="100" w:afterAutospacing="1" w:line="360" w:lineRule="auto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  <w:hyperlink r:id="rId15" w:history="1">
        <w:r w:rsidR="00DE718D" w:rsidRPr="00940DA1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https://github.com/Cleriston1202/uninove_terceiro/blob/master/index.php</w:t>
        </w:r>
      </w:hyperlink>
      <w:r w:rsidR="00DE718D" w:rsidRPr="00940DA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E718D" w:rsidRPr="00940DA1">
        <w:rPr>
          <w:rFonts w:ascii="Arial" w:hAnsi="Arial" w:cs="Arial"/>
          <w:color w:val="000000" w:themeColor="text1"/>
          <w:sz w:val="24"/>
          <w:szCs w:val="24"/>
        </w:rPr>
        <w:t>ultimo</w:t>
      </w:r>
      <w:proofErr w:type="spellEnd"/>
      <w:r w:rsidR="00DE718D" w:rsidRPr="00940DA1">
        <w:rPr>
          <w:rFonts w:ascii="Arial" w:hAnsi="Arial" w:cs="Arial"/>
          <w:color w:val="000000" w:themeColor="text1"/>
          <w:sz w:val="24"/>
          <w:szCs w:val="24"/>
        </w:rPr>
        <w:t xml:space="preserve"> acesso: </w:t>
      </w:r>
      <w:r w:rsidR="005525CF">
        <w:rPr>
          <w:rFonts w:ascii="Arial" w:hAnsi="Arial" w:cs="Arial"/>
          <w:color w:val="000000" w:themeColor="text1"/>
          <w:sz w:val="24"/>
          <w:szCs w:val="24"/>
        </w:rPr>
        <w:t>23</w:t>
      </w:r>
      <w:r w:rsidR="00DE718D" w:rsidRPr="00940DA1">
        <w:rPr>
          <w:rFonts w:ascii="Arial" w:hAnsi="Arial" w:cs="Arial"/>
          <w:color w:val="000000" w:themeColor="text1"/>
          <w:sz w:val="24"/>
          <w:szCs w:val="24"/>
        </w:rPr>
        <w:t>/1</w:t>
      </w:r>
      <w:r w:rsidR="005525CF">
        <w:rPr>
          <w:rFonts w:ascii="Arial" w:hAnsi="Arial" w:cs="Arial"/>
          <w:color w:val="000000" w:themeColor="text1"/>
          <w:sz w:val="24"/>
          <w:szCs w:val="24"/>
        </w:rPr>
        <w:t>2</w:t>
      </w:r>
      <w:r w:rsidR="00DE718D" w:rsidRPr="00940DA1">
        <w:rPr>
          <w:rFonts w:ascii="Arial" w:hAnsi="Arial" w:cs="Arial"/>
          <w:color w:val="000000" w:themeColor="text1"/>
          <w:sz w:val="24"/>
          <w:szCs w:val="24"/>
        </w:rPr>
        <w:t>/2019 1</w:t>
      </w:r>
      <w:r w:rsidR="005525CF">
        <w:rPr>
          <w:rFonts w:ascii="Arial" w:hAnsi="Arial" w:cs="Arial"/>
          <w:color w:val="000000" w:themeColor="text1"/>
          <w:sz w:val="24"/>
          <w:szCs w:val="24"/>
        </w:rPr>
        <w:t>6</w:t>
      </w:r>
      <w:r w:rsidR="00DE718D" w:rsidRPr="00940DA1">
        <w:rPr>
          <w:rFonts w:ascii="Arial" w:hAnsi="Arial" w:cs="Arial"/>
          <w:color w:val="000000" w:themeColor="text1"/>
          <w:sz w:val="24"/>
          <w:szCs w:val="24"/>
        </w:rPr>
        <w:t>:35hs</w:t>
      </w:r>
    </w:p>
    <w:sectPr w:rsidR="00DE718D" w:rsidRPr="00940DA1" w:rsidSect="001365F3">
      <w:footerReference w:type="default" r:id="rId16"/>
      <w:type w:val="oddPage"/>
      <w:pgSz w:w="11909" w:h="16834" w:code="9"/>
      <w:pgMar w:top="1701" w:right="1134" w:bottom="1134" w:left="1701" w:header="709" w:footer="709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437E2" w14:textId="77777777" w:rsidR="00C610E7" w:rsidRDefault="00C610E7">
      <w:r>
        <w:separator/>
      </w:r>
    </w:p>
  </w:endnote>
  <w:endnote w:type="continuationSeparator" w:id="0">
    <w:p w14:paraId="7F30DA83" w14:textId="77777777" w:rsidR="00C610E7" w:rsidRDefault="00C61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601358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4BA9EBD2" w14:textId="77777777" w:rsidR="00AF265F" w:rsidRPr="00AF6027" w:rsidRDefault="00AF265F">
        <w:pPr>
          <w:pStyle w:val="Rodap"/>
          <w:jc w:val="right"/>
          <w:rPr>
            <w:rFonts w:ascii="Arial" w:hAnsi="Arial" w:cs="Arial"/>
          </w:rPr>
        </w:pPr>
        <w:r w:rsidRPr="00AF6027">
          <w:rPr>
            <w:rFonts w:ascii="Arial" w:hAnsi="Arial" w:cs="Arial"/>
          </w:rPr>
          <w:fldChar w:fldCharType="begin"/>
        </w:r>
        <w:r w:rsidRPr="00AF6027">
          <w:rPr>
            <w:rFonts w:ascii="Arial" w:hAnsi="Arial" w:cs="Arial"/>
          </w:rPr>
          <w:instrText>PAGE   \* MERGEFORMAT</w:instrText>
        </w:r>
        <w:r w:rsidRPr="00AF6027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10</w:t>
        </w:r>
        <w:r w:rsidRPr="00AF6027">
          <w:rPr>
            <w:rFonts w:ascii="Arial" w:hAnsi="Arial" w:cs="Arial"/>
          </w:rPr>
          <w:fldChar w:fldCharType="end"/>
        </w:r>
      </w:p>
    </w:sdtContent>
  </w:sdt>
  <w:p w14:paraId="50C8B373" w14:textId="77777777" w:rsidR="00AF265F" w:rsidRDefault="00AF26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92340" w14:textId="77777777" w:rsidR="00C610E7" w:rsidRDefault="00C610E7">
      <w:r>
        <w:separator/>
      </w:r>
    </w:p>
  </w:footnote>
  <w:footnote w:type="continuationSeparator" w:id="0">
    <w:p w14:paraId="5DD4CBEA" w14:textId="77777777" w:rsidR="00C610E7" w:rsidRDefault="00C61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suff w:val="nothing"/>
      <w:lvlText w:val="%1-"/>
      <w:lvlJc w:val="left"/>
      <w:pPr>
        <w:ind w:left="375" w:hanging="375"/>
      </w:pPr>
    </w:lvl>
    <w:lvl w:ilvl="1">
      <w:start w:val="1"/>
      <w:numFmt w:val="decimal"/>
      <w:suff w:val="nothing"/>
      <w:lvlText w:val="%2."/>
      <w:lvlJc w:val="left"/>
      <w:pPr>
        <w:ind w:left="567" w:hanging="283"/>
      </w:pPr>
    </w:lvl>
    <w:lvl w:ilvl="2">
      <w:start w:val="1"/>
      <w:numFmt w:val="decimal"/>
      <w:suff w:val="nothing"/>
      <w:lvlText w:val="%3."/>
      <w:lvlJc w:val="left"/>
      <w:pPr>
        <w:ind w:left="850" w:hanging="283"/>
      </w:pPr>
    </w:lvl>
    <w:lvl w:ilvl="3">
      <w:start w:val="1"/>
      <w:numFmt w:val="decimal"/>
      <w:suff w:val="nothing"/>
      <w:lvlText w:val="%4."/>
      <w:lvlJc w:val="left"/>
      <w:pPr>
        <w:ind w:left="1134" w:hanging="283"/>
      </w:pPr>
    </w:lvl>
    <w:lvl w:ilvl="4">
      <w:start w:val="1"/>
      <w:numFmt w:val="decimal"/>
      <w:suff w:val="nothing"/>
      <w:lvlText w:val="%5."/>
      <w:lvlJc w:val="left"/>
      <w:pPr>
        <w:ind w:left="1417" w:hanging="283"/>
      </w:pPr>
    </w:lvl>
    <w:lvl w:ilvl="5">
      <w:start w:val="1"/>
      <w:numFmt w:val="decimal"/>
      <w:suff w:val="nothing"/>
      <w:lvlText w:val="%6."/>
      <w:lvlJc w:val="left"/>
      <w:pPr>
        <w:ind w:left="1701" w:hanging="283"/>
      </w:pPr>
    </w:lvl>
    <w:lvl w:ilvl="6">
      <w:start w:val="1"/>
      <w:numFmt w:val="decimal"/>
      <w:suff w:val="nothing"/>
      <w:lvlText w:val="%7."/>
      <w:lvlJc w:val="left"/>
      <w:pPr>
        <w:ind w:left="1984" w:hanging="283"/>
      </w:pPr>
    </w:lvl>
    <w:lvl w:ilvl="7">
      <w:start w:val="1"/>
      <w:numFmt w:val="decimal"/>
      <w:suff w:val="nothing"/>
      <w:lvlText w:val="%8."/>
      <w:lvlJc w:val="left"/>
      <w:pPr>
        <w:ind w:left="2268" w:hanging="283"/>
      </w:pPr>
    </w:lvl>
    <w:lvl w:ilvl="8">
      <w:start w:val="1"/>
      <w:numFmt w:val="decimal"/>
      <w:suff w:val="nothing"/>
      <w:lvlText w:val="%9."/>
      <w:lvlJc w:val="left"/>
      <w:pPr>
        <w:ind w:left="2551" w:hanging="283"/>
      </w:pPr>
    </w:lvl>
  </w:abstractNum>
  <w:abstractNum w:abstractNumId="1" w15:restartNumberingAfterBreak="0">
    <w:nsid w:val="00000002"/>
    <w:multiLevelType w:val="singleLevel"/>
    <w:tmpl w:val="00000002"/>
    <w:name w:val="WW8Num6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3" w15:restartNumberingAfterBreak="0">
    <w:nsid w:val="00000004"/>
    <w:multiLevelType w:val="singleLevel"/>
    <w:tmpl w:val="00000004"/>
    <w:name w:val="WW8Num9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4" w15:restartNumberingAfterBreak="0">
    <w:nsid w:val="00000005"/>
    <w:multiLevelType w:val="singleLevel"/>
    <w:tmpl w:val="00000005"/>
    <w:name w:val="WW8Num10"/>
    <w:lvl w:ilvl="0">
      <w:start w:val="1"/>
      <w:numFmt w:val="bullet"/>
      <w:lvlText w:val="·"/>
      <w:lvlJc w:val="left"/>
      <w:pPr>
        <w:tabs>
          <w:tab w:val="num" w:pos="360"/>
        </w:tabs>
      </w:pPr>
      <w:rPr>
        <w:rFonts w:ascii="Symbol" w:hAnsi="Symbol"/>
      </w:rPr>
    </w:lvl>
  </w:abstractNum>
  <w:abstractNum w:abstractNumId="5" w15:restartNumberingAfterBreak="0">
    <w:nsid w:val="00000006"/>
    <w:multiLevelType w:val="singleLevel"/>
    <w:tmpl w:val="00000006"/>
    <w:name w:val="WW8Num11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6" w15:restartNumberingAfterBreak="0">
    <w:nsid w:val="00000007"/>
    <w:multiLevelType w:val="singleLevel"/>
    <w:tmpl w:val="00000007"/>
    <w:name w:val="WW8Num15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7" w15:restartNumberingAfterBreak="0">
    <w:nsid w:val="00000008"/>
    <w:multiLevelType w:val="singleLevel"/>
    <w:tmpl w:val="00000008"/>
    <w:name w:val="WW8Num19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8" w15:restartNumberingAfterBreak="0">
    <w:nsid w:val="0000000A"/>
    <w:multiLevelType w:val="singleLevel"/>
    <w:tmpl w:val="0000000A"/>
    <w:name w:val="WW8Num21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9" w15:restartNumberingAfterBreak="0">
    <w:nsid w:val="0000000F"/>
    <w:multiLevelType w:val="singleLevel"/>
    <w:tmpl w:val="0000000F"/>
    <w:name w:val="WW8Num29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0" w15:restartNumberingAfterBreak="0">
    <w:nsid w:val="00000010"/>
    <w:multiLevelType w:val="singleLevel"/>
    <w:tmpl w:val="00000010"/>
    <w:name w:val="WW8Num31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1" w15:restartNumberingAfterBreak="0">
    <w:nsid w:val="00000011"/>
    <w:multiLevelType w:val="singleLevel"/>
    <w:tmpl w:val="00000011"/>
    <w:name w:val="WW8Num33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2" w15:restartNumberingAfterBreak="0">
    <w:nsid w:val="00000012"/>
    <w:multiLevelType w:val="singleLevel"/>
    <w:tmpl w:val="00000012"/>
    <w:name w:val="WW8Num35"/>
    <w:lvl w:ilvl="0">
      <w:start w:val="1"/>
      <w:numFmt w:val="lowerLetter"/>
      <w:lvlText w:val="%1)"/>
      <w:lvlJc w:val="left"/>
      <w:pPr>
        <w:tabs>
          <w:tab w:val="num" w:pos="1368"/>
        </w:tabs>
      </w:pPr>
    </w:lvl>
  </w:abstractNum>
  <w:abstractNum w:abstractNumId="13" w15:restartNumberingAfterBreak="0">
    <w:nsid w:val="00000013"/>
    <w:multiLevelType w:val="singleLevel"/>
    <w:tmpl w:val="00000013"/>
    <w:name w:val="WW8Num36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4" w15:restartNumberingAfterBreak="0">
    <w:nsid w:val="00000014"/>
    <w:multiLevelType w:val="singleLevel"/>
    <w:tmpl w:val="00000014"/>
    <w:name w:val="WW8Num38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5" w15:restartNumberingAfterBreak="0">
    <w:nsid w:val="00000015"/>
    <w:multiLevelType w:val="singleLevel"/>
    <w:tmpl w:val="00000015"/>
    <w:name w:val="WW8Num40"/>
    <w:lvl w:ilvl="0">
      <w:start w:val="1"/>
      <w:numFmt w:val="decimal"/>
      <w:lvlText w:val="%1)"/>
      <w:lvlJc w:val="left"/>
      <w:pPr>
        <w:tabs>
          <w:tab w:val="num" w:pos="2484"/>
        </w:tabs>
      </w:pPr>
    </w:lvl>
  </w:abstractNum>
  <w:abstractNum w:abstractNumId="16" w15:restartNumberingAfterBreak="0">
    <w:nsid w:val="00000016"/>
    <w:multiLevelType w:val="singleLevel"/>
    <w:tmpl w:val="00000016"/>
    <w:name w:val="WW8Num41"/>
    <w:lvl w:ilvl="0">
      <w:start w:val="1"/>
      <w:numFmt w:val="decimal"/>
      <w:lvlText w:val="%1."/>
      <w:lvlJc w:val="left"/>
      <w:pPr>
        <w:tabs>
          <w:tab w:val="num" w:pos="360"/>
        </w:tabs>
      </w:pPr>
    </w:lvl>
  </w:abstractNum>
  <w:abstractNum w:abstractNumId="17" w15:restartNumberingAfterBreak="0">
    <w:nsid w:val="00000017"/>
    <w:multiLevelType w:val="singleLevel"/>
    <w:tmpl w:val="00000017"/>
    <w:name w:val="WW8Num44"/>
    <w:lvl w:ilvl="0">
      <w:start w:val="1"/>
      <w:numFmt w:val="lowerLetter"/>
      <w:lvlText w:val="%1)"/>
      <w:lvlJc w:val="left"/>
      <w:pPr>
        <w:tabs>
          <w:tab w:val="num" w:pos="1065"/>
        </w:tabs>
      </w:pPr>
    </w:lvl>
  </w:abstractNum>
  <w:abstractNum w:abstractNumId="18" w15:restartNumberingAfterBreak="0">
    <w:nsid w:val="01D509BB"/>
    <w:multiLevelType w:val="hybridMultilevel"/>
    <w:tmpl w:val="F538F5A4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07266685"/>
    <w:multiLevelType w:val="hybridMultilevel"/>
    <w:tmpl w:val="A74C9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32294E"/>
    <w:multiLevelType w:val="multilevel"/>
    <w:tmpl w:val="BE2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941AFC"/>
    <w:multiLevelType w:val="multilevel"/>
    <w:tmpl w:val="BE2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D8A0DC6"/>
    <w:multiLevelType w:val="hybridMultilevel"/>
    <w:tmpl w:val="96F6C44E"/>
    <w:lvl w:ilvl="0" w:tplc="C3E8242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E58DB5E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3ED2F3D"/>
    <w:multiLevelType w:val="hybridMultilevel"/>
    <w:tmpl w:val="FD4A8B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D72B76"/>
    <w:multiLevelType w:val="multilevel"/>
    <w:tmpl w:val="1BFC0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3864DD3"/>
    <w:multiLevelType w:val="hybridMultilevel"/>
    <w:tmpl w:val="B08C7E06"/>
    <w:lvl w:ilvl="0" w:tplc="5E58DB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513E58"/>
    <w:multiLevelType w:val="hybridMultilevel"/>
    <w:tmpl w:val="D180A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5D6DE3"/>
    <w:multiLevelType w:val="hybridMultilevel"/>
    <w:tmpl w:val="F9A24B9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A21924"/>
    <w:multiLevelType w:val="multilevel"/>
    <w:tmpl w:val="8532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553291"/>
    <w:multiLevelType w:val="multilevel"/>
    <w:tmpl w:val="6864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9A7FC5"/>
    <w:multiLevelType w:val="hybridMultilevel"/>
    <w:tmpl w:val="2FBCC37A"/>
    <w:lvl w:ilvl="0" w:tplc="E466CE98">
      <w:start w:val="1"/>
      <w:numFmt w:val="decimal"/>
      <w:pStyle w:val="SemEspaamento"/>
      <w:lvlText w:val="%1."/>
      <w:lvlJc w:val="left"/>
      <w:pPr>
        <w:ind w:left="568" w:hanging="28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1254" w:hanging="360"/>
      </w:pPr>
    </w:lvl>
    <w:lvl w:ilvl="2" w:tplc="0416001B" w:tentative="1">
      <w:start w:val="1"/>
      <w:numFmt w:val="lowerRoman"/>
      <w:lvlText w:val="%3."/>
      <w:lvlJc w:val="right"/>
      <w:pPr>
        <w:ind w:left="-534" w:hanging="180"/>
      </w:pPr>
    </w:lvl>
    <w:lvl w:ilvl="3" w:tplc="0416000F" w:tentative="1">
      <w:start w:val="1"/>
      <w:numFmt w:val="decimal"/>
      <w:lvlText w:val="%4."/>
      <w:lvlJc w:val="left"/>
      <w:pPr>
        <w:ind w:left="186" w:hanging="360"/>
      </w:pPr>
    </w:lvl>
    <w:lvl w:ilvl="4" w:tplc="04160019" w:tentative="1">
      <w:start w:val="1"/>
      <w:numFmt w:val="lowerLetter"/>
      <w:lvlText w:val="%5."/>
      <w:lvlJc w:val="left"/>
      <w:pPr>
        <w:ind w:left="906" w:hanging="360"/>
      </w:pPr>
    </w:lvl>
    <w:lvl w:ilvl="5" w:tplc="0416001B" w:tentative="1">
      <w:start w:val="1"/>
      <w:numFmt w:val="lowerRoman"/>
      <w:lvlText w:val="%6."/>
      <w:lvlJc w:val="right"/>
      <w:pPr>
        <w:ind w:left="1626" w:hanging="180"/>
      </w:pPr>
    </w:lvl>
    <w:lvl w:ilvl="6" w:tplc="0416000F" w:tentative="1">
      <w:start w:val="1"/>
      <w:numFmt w:val="decimal"/>
      <w:lvlText w:val="%7."/>
      <w:lvlJc w:val="left"/>
      <w:pPr>
        <w:ind w:left="2346" w:hanging="360"/>
      </w:pPr>
    </w:lvl>
    <w:lvl w:ilvl="7" w:tplc="04160019" w:tentative="1">
      <w:start w:val="1"/>
      <w:numFmt w:val="lowerLetter"/>
      <w:lvlText w:val="%8."/>
      <w:lvlJc w:val="left"/>
      <w:pPr>
        <w:ind w:left="3066" w:hanging="360"/>
      </w:pPr>
    </w:lvl>
    <w:lvl w:ilvl="8" w:tplc="0416001B" w:tentative="1">
      <w:start w:val="1"/>
      <w:numFmt w:val="lowerRoman"/>
      <w:lvlText w:val="%9."/>
      <w:lvlJc w:val="right"/>
      <w:pPr>
        <w:ind w:left="3786" w:hanging="180"/>
      </w:pPr>
    </w:lvl>
  </w:abstractNum>
  <w:abstractNum w:abstractNumId="31" w15:restartNumberingAfterBreak="0">
    <w:nsid w:val="63295A48"/>
    <w:multiLevelType w:val="hybridMultilevel"/>
    <w:tmpl w:val="879AB528"/>
    <w:lvl w:ilvl="0" w:tplc="5E58DB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C57753"/>
    <w:multiLevelType w:val="hybridMultilevel"/>
    <w:tmpl w:val="1CBCE0E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CA46D0"/>
    <w:multiLevelType w:val="hybridMultilevel"/>
    <w:tmpl w:val="D52EF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A0AC2"/>
    <w:multiLevelType w:val="multilevel"/>
    <w:tmpl w:val="BA92247C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432"/>
        </w:tabs>
        <w:ind w:left="43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5" w15:restartNumberingAfterBreak="0">
    <w:nsid w:val="7E3B617F"/>
    <w:multiLevelType w:val="hybridMultilevel"/>
    <w:tmpl w:val="2B769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3"/>
  </w:num>
  <w:num w:numId="3">
    <w:abstractNumId w:val="18"/>
  </w:num>
  <w:num w:numId="4">
    <w:abstractNumId w:val="22"/>
  </w:num>
  <w:num w:numId="5">
    <w:abstractNumId w:val="35"/>
  </w:num>
  <w:num w:numId="6">
    <w:abstractNumId w:val="26"/>
  </w:num>
  <w:num w:numId="7">
    <w:abstractNumId w:val="34"/>
  </w:num>
  <w:num w:numId="8">
    <w:abstractNumId w:val="34"/>
  </w:num>
  <w:num w:numId="9">
    <w:abstractNumId w:val="23"/>
  </w:num>
  <w:num w:numId="10">
    <w:abstractNumId w:val="34"/>
  </w:num>
  <w:num w:numId="11">
    <w:abstractNumId w:val="32"/>
  </w:num>
  <w:num w:numId="12">
    <w:abstractNumId w:val="25"/>
  </w:num>
  <w:num w:numId="13">
    <w:abstractNumId w:val="31"/>
  </w:num>
  <w:num w:numId="14">
    <w:abstractNumId w:val="34"/>
  </w:num>
  <w:num w:numId="15">
    <w:abstractNumId w:val="34"/>
  </w:num>
  <w:num w:numId="16">
    <w:abstractNumId w:val="34"/>
  </w:num>
  <w:num w:numId="17">
    <w:abstractNumId w:val="34"/>
  </w:num>
  <w:num w:numId="18">
    <w:abstractNumId w:val="34"/>
  </w:num>
  <w:num w:numId="19">
    <w:abstractNumId w:val="34"/>
  </w:num>
  <w:num w:numId="20">
    <w:abstractNumId w:val="34"/>
  </w:num>
  <w:num w:numId="21">
    <w:abstractNumId w:val="19"/>
  </w:num>
  <w:num w:numId="22">
    <w:abstractNumId w:val="29"/>
  </w:num>
  <w:num w:numId="23">
    <w:abstractNumId w:val="34"/>
  </w:num>
  <w:num w:numId="24">
    <w:abstractNumId w:val="28"/>
  </w:num>
  <w:num w:numId="25">
    <w:abstractNumId w:val="34"/>
  </w:num>
  <w:num w:numId="26">
    <w:abstractNumId w:val="34"/>
  </w:num>
  <w:num w:numId="27">
    <w:abstractNumId w:val="34"/>
  </w:num>
  <w:num w:numId="28">
    <w:abstractNumId w:val="34"/>
  </w:num>
  <w:num w:numId="29">
    <w:abstractNumId w:val="34"/>
  </w:num>
  <w:num w:numId="30">
    <w:abstractNumId w:val="34"/>
  </w:num>
  <w:num w:numId="31">
    <w:abstractNumId w:val="34"/>
  </w:num>
  <w:num w:numId="32">
    <w:abstractNumId w:val="34"/>
  </w:num>
  <w:num w:numId="33">
    <w:abstractNumId w:val="34"/>
  </w:num>
  <w:num w:numId="34">
    <w:abstractNumId w:val="34"/>
  </w:num>
  <w:num w:numId="35">
    <w:abstractNumId w:val="24"/>
  </w:num>
  <w:num w:numId="36">
    <w:abstractNumId w:val="20"/>
  </w:num>
  <w:num w:numId="37">
    <w:abstractNumId w:val="21"/>
  </w:num>
  <w:num w:numId="38">
    <w:abstractNumId w:val="34"/>
  </w:num>
  <w:num w:numId="39">
    <w:abstractNumId w:val="34"/>
  </w:num>
  <w:num w:numId="40">
    <w:abstractNumId w:val="34"/>
  </w:num>
  <w:num w:numId="41">
    <w:abstractNumId w:val="30"/>
  </w:num>
  <w:num w:numId="42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F08"/>
    <w:rsid w:val="00011867"/>
    <w:rsid w:val="0002297A"/>
    <w:rsid w:val="00025354"/>
    <w:rsid w:val="00033CF2"/>
    <w:rsid w:val="000409C0"/>
    <w:rsid w:val="00043527"/>
    <w:rsid w:val="000622EC"/>
    <w:rsid w:val="000678F0"/>
    <w:rsid w:val="00072EF1"/>
    <w:rsid w:val="000744D9"/>
    <w:rsid w:val="00087A7E"/>
    <w:rsid w:val="00087E0B"/>
    <w:rsid w:val="00091DD2"/>
    <w:rsid w:val="0009206A"/>
    <w:rsid w:val="000A27DD"/>
    <w:rsid w:val="000B7D65"/>
    <w:rsid w:val="000F4638"/>
    <w:rsid w:val="00112974"/>
    <w:rsid w:val="001145DA"/>
    <w:rsid w:val="00115900"/>
    <w:rsid w:val="00116E33"/>
    <w:rsid w:val="00124A81"/>
    <w:rsid w:val="001365F3"/>
    <w:rsid w:val="00136925"/>
    <w:rsid w:val="001464FE"/>
    <w:rsid w:val="00153BF5"/>
    <w:rsid w:val="00155AB1"/>
    <w:rsid w:val="00155E0D"/>
    <w:rsid w:val="00157992"/>
    <w:rsid w:val="001629E5"/>
    <w:rsid w:val="001630F7"/>
    <w:rsid w:val="00174331"/>
    <w:rsid w:val="001753BA"/>
    <w:rsid w:val="00177771"/>
    <w:rsid w:val="00177933"/>
    <w:rsid w:val="0019373D"/>
    <w:rsid w:val="0019555C"/>
    <w:rsid w:val="001A21F8"/>
    <w:rsid w:val="001B215A"/>
    <w:rsid w:val="001B3C8C"/>
    <w:rsid w:val="001B3DD1"/>
    <w:rsid w:val="001B3F08"/>
    <w:rsid w:val="001B4EE6"/>
    <w:rsid w:val="001C2D43"/>
    <w:rsid w:val="001C6E2A"/>
    <w:rsid w:val="001C72B3"/>
    <w:rsid w:val="001D1A07"/>
    <w:rsid w:val="001D35E6"/>
    <w:rsid w:val="001E1F1E"/>
    <w:rsid w:val="001E3382"/>
    <w:rsid w:val="001E4D34"/>
    <w:rsid w:val="001E7590"/>
    <w:rsid w:val="001F028C"/>
    <w:rsid w:val="001F092C"/>
    <w:rsid w:val="001F0CDA"/>
    <w:rsid w:val="001F2A61"/>
    <w:rsid w:val="001F6F49"/>
    <w:rsid w:val="00200807"/>
    <w:rsid w:val="002046AD"/>
    <w:rsid w:val="00222567"/>
    <w:rsid w:val="0024137C"/>
    <w:rsid w:val="002475F4"/>
    <w:rsid w:val="00247EC9"/>
    <w:rsid w:val="00271714"/>
    <w:rsid w:val="00275C52"/>
    <w:rsid w:val="002763AD"/>
    <w:rsid w:val="00282E5E"/>
    <w:rsid w:val="00282FE8"/>
    <w:rsid w:val="00284AB7"/>
    <w:rsid w:val="002859B7"/>
    <w:rsid w:val="0028737A"/>
    <w:rsid w:val="00294C63"/>
    <w:rsid w:val="00296668"/>
    <w:rsid w:val="002B6BF0"/>
    <w:rsid w:val="002C20D4"/>
    <w:rsid w:val="002D395B"/>
    <w:rsid w:val="002D7608"/>
    <w:rsid w:val="002F0179"/>
    <w:rsid w:val="00324596"/>
    <w:rsid w:val="00333613"/>
    <w:rsid w:val="003437CF"/>
    <w:rsid w:val="00343988"/>
    <w:rsid w:val="00360038"/>
    <w:rsid w:val="00360263"/>
    <w:rsid w:val="00367582"/>
    <w:rsid w:val="00367FB3"/>
    <w:rsid w:val="003850D4"/>
    <w:rsid w:val="003917F1"/>
    <w:rsid w:val="003A388D"/>
    <w:rsid w:val="003B3168"/>
    <w:rsid w:val="003B3450"/>
    <w:rsid w:val="003B5F39"/>
    <w:rsid w:val="003C0504"/>
    <w:rsid w:val="003C3EEB"/>
    <w:rsid w:val="003F2D2C"/>
    <w:rsid w:val="003F3655"/>
    <w:rsid w:val="003F5548"/>
    <w:rsid w:val="0040040F"/>
    <w:rsid w:val="0040168A"/>
    <w:rsid w:val="00403D56"/>
    <w:rsid w:val="00405203"/>
    <w:rsid w:val="00405B3E"/>
    <w:rsid w:val="00415DB7"/>
    <w:rsid w:val="00432BF3"/>
    <w:rsid w:val="00445FC0"/>
    <w:rsid w:val="004523B8"/>
    <w:rsid w:val="00454B8D"/>
    <w:rsid w:val="00455322"/>
    <w:rsid w:val="00463B23"/>
    <w:rsid w:val="0048210C"/>
    <w:rsid w:val="004857F3"/>
    <w:rsid w:val="00491FE5"/>
    <w:rsid w:val="00496B02"/>
    <w:rsid w:val="004A655C"/>
    <w:rsid w:val="004C494B"/>
    <w:rsid w:val="004C60A6"/>
    <w:rsid w:val="004D06FD"/>
    <w:rsid w:val="004D09A8"/>
    <w:rsid w:val="004E70F4"/>
    <w:rsid w:val="004F7F65"/>
    <w:rsid w:val="005113EE"/>
    <w:rsid w:val="0051380E"/>
    <w:rsid w:val="00514D98"/>
    <w:rsid w:val="00535216"/>
    <w:rsid w:val="00536B3A"/>
    <w:rsid w:val="005376B5"/>
    <w:rsid w:val="00543926"/>
    <w:rsid w:val="005442F9"/>
    <w:rsid w:val="005525CF"/>
    <w:rsid w:val="005528DE"/>
    <w:rsid w:val="005540B0"/>
    <w:rsid w:val="005568EC"/>
    <w:rsid w:val="00557987"/>
    <w:rsid w:val="00563834"/>
    <w:rsid w:val="00564C83"/>
    <w:rsid w:val="00565717"/>
    <w:rsid w:val="0056610D"/>
    <w:rsid w:val="005738BF"/>
    <w:rsid w:val="005753DA"/>
    <w:rsid w:val="005814F1"/>
    <w:rsid w:val="0058313D"/>
    <w:rsid w:val="00591A06"/>
    <w:rsid w:val="005A0FAC"/>
    <w:rsid w:val="005A3BDD"/>
    <w:rsid w:val="005A72DC"/>
    <w:rsid w:val="005B1A69"/>
    <w:rsid w:val="005B247A"/>
    <w:rsid w:val="005B580E"/>
    <w:rsid w:val="005B60B7"/>
    <w:rsid w:val="005B73A9"/>
    <w:rsid w:val="005C2B1F"/>
    <w:rsid w:val="005D1841"/>
    <w:rsid w:val="005D5FFE"/>
    <w:rsid w:val="005D670E"/>
    <w:rsid w:val="005D6DFA"/>
    <w:rsid w:val="005E6461"/>
    <w:rsid w:val="005E6546"/>
    <w:rsid w:val="0060278E"/>
    <w:rsid w:val="00606E9A"/>
    <w:rsid w:val="00611A68"/>
    <w:rsid w:val="0061218A"/>
    <w:rsid w:val="00642A21"/>
    <w:rsid w:val="00642EA9"/>
    <w:rsid w:val="00650A7B"/>
    <w:rsid w:val="00650AA8"/>
    <w:rsid w:val="006544BE"/>
    <w:rsid w:val="006549FB"/>
    <w:rsid w:val="00657F58"/>
    <w:rsid w:val="00666D49"/>
    <w:rsid w:val="00673AD1"/>
    <w:rsid w:val="006750F2"/>
    <w:rsid w:val="00681921"/>
    <w:rsid w:val="0068703F"/>
    <w:rsid w:val="00687114"/>
    <w:rsid w:val="00687DC3"/>
    <w:rsid w:val="00696143"/>
    <w:rsid w:val="006A55A9"/>
    <w:rsid w:val="006A56D5"/>
    <w:rsid w:val="006B177C"/>
    <w:rsid w:val="006B7D78"/>
    <w:rsid w:val="006D7AF8"/>
    <w:rsid w:val="006F0B1D"/>
    <w:rsid w:val="00700B07"/>
    <w:rsid w:val="0070534C"/>
    <w:rsid w:val="007270A4"/>
    <w:rsid w:val="007549D1"/>
    <w:rsid w:val="00776748"/>
    <w:rsid w:val="0078015C"/>
    <w:rsid w:val="00781A49"/>
    <w:rsid w:val="00783BA9"/>
    <w:rsid w:val="007860AF"/>
    <w:rsid w:val="007A2450"/>
    <w:rsid w:val="007B06F6"/>
    <w:rsid w:val="007B24EA"/>
    <w:rsid w:val="007B37CA"/>
    <w:rsid w:val="007C15E5"/>
    <w:rsid w:val="007C47C3"/>
    <w:rsid w:val="007C5CE6"/>
    <w:rsid w:val="007D751C"/>
    <w:rsid w:val="007E1482"/>
    <w:rsid w:val="007F5629"/>
    <w:rsid w:val="00804AB1"/>
    <w:rsid w:val="00816986"/>
    <w:rsid w:val="008214BA"/>
    <w:rsid w:val="00836F08"/>
    <w:rsid w:val="00840FC5"/>
    <w:rsid w:val="00850CF9"/>
    <w:rsid w:val="008603B7"/>
    <w:rsid w:val="00860C0A"/>
    <w:rsid w:val="00862632"/>
    <w:rsid w:val="0086596B"/>
    <w:rsid w:val="00867700"/>
    <w:rsid w:val="00880A2D"/>
    <w:rsid w:val="00882447"/>
    <w:rsid w:val="0089148D"/>
    <w:rsid w:val="00896B76"/>
    <w:rsid w:val="0089756A"/>
    <w:rsid w:val="008B2CD4"/>
    <w:rsid w:val="008B354A"/>
    <w:rsid w:val="008C64BF"/>
    <w:rsid w:val="008E50FB"/>
    <w:rsid w:val="008E70E4"/>
    <w:rsid w:val="00904407"/>
    <w:rsid w:val="00921B1F"/>
    <w:rsid w:val="0092455A"/>
    <w:rsid w:val="00925857"/>
    <w:rsid w:val="00927B01"/>
    <w:rsid w:val="00931A6F"/>
    <w:rsid w:val="00940DA1"/>
    <w:rsid w:val="0094525D"/>
    <w:rsid w:val="00945B99"/>
    <w:rsid w:val="00957A6C"/>
    <w:rsid w:val="0096272E"/>
    <w:rsid w:val="00963E44"/>
    <w:rsid w:val="00987257"/>
    <w:rsid w:val="00987E18"/>
    <w:rsid w:val="009A0E2E"/>
    <w:rsid w:val="009A46A9"/>
    <w:rsid w:val="009C45E3"/>
    <w:rsid w:val="009C699F"/>
    <w:rsid w:val="009C78A4"/>
    <w:rsid w:val="009D0146"/>
    <w:rsid w:val="009D1C62"/>
    <w:rsid w:val="009D3485"/>
    <w:rsid w:val="009E21F7"/>
    <w:rsid w:val="009E6C19"/>
    <w:rsid w:val="009F008F"/>
    <w:rsid w:val="009F4EA8"/>
    <w:rsid w:val="009F6576"/>
    <w:rsid w:val="009F7610"/>
    <w:rsid w:val="00A00D8B"/>
    <w:rsid w:val="00A00DFE"/>
    <w:rsid w:val="00A0354C"/>
    <w:rsid w:val="00A03C57"/>
    <w:rsid w:val="00A1192F"/>
    <w:rsid w:val="00A12AC8"/>
    <w:rsid w:val="00A22C5B"/>
    <w:rsid w:val="00A23B97"/>
    <w:rsid w:val="00A36BDB"/>
    <w:rsid w:val="00A44C7B"/>
    <w:rsid w:val="00A5135E"/>
    <w:rsid w:val="00A57D72"/>
    <w:rsid w:val="00A660B5"/>
    <w:rsid w:val="00A75951"/>
    <w:rsid w:val="00A762BB"/>
    <w:rsid w:val="00A77069"/>
    <w:rsid w:val="00A8539E"/>
    <w:rsid w:val="00A92207"/>
    <w:rsid w:val="00A94E94"/>
    <w:rsid w:val="00AA04B9"/>
    <w:rsid w:val="00AA3CE3"/>
    <w:rsid w:val="00AB54CD"/>
    <w:rsid w:val="00AB56C1"/>
    <w:rsid w:val="00AB5A1C"/>
    <w:rsid w:val="00AC4F74"/>
    <w:rsid w:val="00AD3EF1"/>
    <w:rsid w:val="00AD6BBB"/>
    <w:rsid w:val="00AE4872"/>
    <w:rsid w:val="00AE6046"/>
    <w:rsid w:val="00AF265F"/>
    <w:rsid w:val="00AF6027"/>
    <w:rsid w:val="00B0203B"/>
    <w:rsid w:val="00B020AA"/>
    <w:rsid w:val="00B0655B"/>
    <w:rsid w:val="00B10451"/>
    <w:rsid w:val="00B17172"/>
    <w:rsid w:val="00B22ED6"/>
    <w:rsid w:val="00B26201"/>
    <w:rsid w:val="00B33FA9"/>
    <w:rsid w:val="00B34589"/>
    <w:rsid w:val="00B34B62"/>
    <w:rsid w:val="00B404CF"/>
    <w:rsid w:val="00B4453F"/>
    <w:rsid w:val="00B46316"/>
    <w:rsid w:val="00B463F8"/>
    <w:rsid w:val="00B46D8A"/>
    <w:rsid w:val="00B50FF2"/>
    <w:rsid w:val="00B52771"/>
    <w:rsid w:val="00B56900"/>
    <w:rsid w:val="00B63D2A"/>
    <w:rsid w:val="00B67FBB"/>
    <w:rsid w:val="00B71640"/>
    <w:rsid w:val="00B8057E"/>
    <w:rsid w:val="00B80F84"/>
    <w:rsid w:val="00B83076"/>
    <w:rsid w:val="00B8350E"/>
    <w:rsid w:val="00B84364"/>
    <w:rsid w:val="00B8730E"/>
    <w:rsid w:val="00B91A68"/>
    <w:rsid w:val="00BA50CE"/>
    <w:rsid w:val="00BA7675"/>
    <w:rsid w:val="00BB5678"/>
    <w:rsid w:val="00BB5CBD"/>
    <w:rsid w:val="00BC083D"/>
    <w:rsid w:val="00BC11AF"/>
    <w:rsid w:val="00BD5C8A"/>
    <w:rsid w:val="00BE05AD"/>
    <w:rsid w:val="00BE2AB5"/>
    <w:rsid w:val="00BE5C55"/>
    <w:rsid w:val="00BF4A29"/>
    <w:rsid w:val="00C012DC"/>
    <w:rsid w:val="00C03258"/>
    <w:rsid w:val="00C20065"/>
    <w:rsid w:val="00C20BC6"/>
    <w:rsid w:val="00C248C9"/>
    <w:rsid w:val="00C336AF"/>
    <w:rsid w:val="00C406AE"/>
    <w:rsid w:val="00C42AA0"/>
    <w:rsid w:val="00C42BF5"/>
    <w:rsid w:val="00C42D7F"/>
    <w:rsid w:val="00C44F85"/>
    <w:rsid w:val="00C4505D"/>
    <w:rsid w:val="00C50E51"/>
    <w:rsid w:val="00C554EF"/>
    <w:rsid w:val="00C610E7"/>
    <w:rsid w:val="00C62590"/>
    <w:rsid w:val="00C722C7"/>
    <w:rsid w:val="00C810CE"/>
    <w:rsid w:val="00C9340C"/>
    <w:rsid w:val="00C934EB"/>
    <w:rsid w:val="00C93604"/>
    <w:rsid w:val="00CB0959"/>
    <w:rsid w:val="00CC3476"/>
    <w:rsid w:val="00CC3C1B"/>
    <w:rsid w:val="00CD7A5E"/>
    <w:rsid w:val="00CE0417"/>
    <w:rsid w:val="00CE6B57"/>
    <w:rsid w:val="00D00381"/>
    <w:rsid w:val="00D00D71"/>
    <w:rsid w:val="00D0219F"/>
    <w:rsid w:val="00D056F8"/>
    <w:rsid w:val="00D069E6"/>
    <w:rsid w:val="00D105C7"/>
    <w:rsid w:val="00D14E62"/>
    <w:rsid w:val="00D25757"/>
    <w:rsid w:val="00D26ABD"/>
    <w:rsid w:val="00D26E7E"/>
    <w:rsid w:val="00D333EA"/>
    <w:rsid w:val="00D372ED"/>
    <w:rsid w:val="00D50EDC"/>
    <w:rsid w:val="00D54157"/>
    <w:rsid w:val="00D57305"/>
    <w:rsid w:val="00D574CE"/>
    <w:rsid w:val="00D63A68"/>
    <w:rsid w:val="00D645C0"/>
    <w:rsid w:val="00D658CD"/>
    <w:rsid w:val="00D664DD"/>
    <w:rsid w:val="00D80962"/>
    <w:rsid w:val="00D844ED"/>
    <w:rsid w:val="00D8719C"/>
    <w:rsid w:val="00D92705"/>
    <w:rsid w:val="00D9659D"/>
    <w:rsid w:val="00DA0601"/>
    <w:rsid w:val="00DA2A79"/>
    <w:rsid w:val="00DB0832"/>
    <w:rsid w:val="00DB25C7"/>
    <w:rsid w:val="00DB320D"/>
    <w:rsid w:val="00DD0677"/>
    <w:rsid w:val="00DD2C2B"/>
    <w:rsid w:val="00DD5420"/>
    <w:rsid w:val="00DE36EC"/>
    <w:rsid w:val="00DE718D"/>
    <w:rsid w:val="00DF6C74"/>
    <w:rsid w:val="00E06824"/>
    <w:rsid w:val="00E10A60"/>
    <w:rsid w:val="00E141AD"/>
    <w:rsid w:val="00E21B7D"/>
    <w:rsid w:val="00E23C46"/>
    <w:rsid w:val="00E252E6"/>
    <w:rsid w:val="00E370DB"/>
    <w:rsid w:val="00E51D8E"/>
    <w:rsid w:val="00E53F1B"/>
    <w:rsid w:val="00E55674"/>
    <w:rsid w:val="00E71F99"/>
    <w:rsid w:val="00E77640"/>
    <w:rsid w:val="00E81630"/>
    <w:rsid w:val="00E8229C"/>
    <w:rsid w:val="00E835DB"/>
    <w:rsid w:val="00E94AC7"/>
    <w:rsid w:val="00E95C2E"/>
    <w:rsid w:val="00EA211F"/>
    <w:rsid w:val="00EB1CCC"/>
    <w:rsid w:val="00EB3F8E"/>
    <w:rsid w:val="00EB44B0"/>
    <w:rsid w:val="00EC1561"/>
    <w:rsid w:val="00ED2850"/>
    <w:rsid w:val="00EE7002"/>
    <w:rsid w:val="00EF1D01"/>
    <w:rsid w:val="00EF5E3E"/>
    <w:rsid w:val="00EF6C30"/>
    <w:rsid w:val="00F05E52"/>
    <w:rsid w:val="00F1341A"/>
    <w:rsid w:val="00F25228"/>
    <w:rsid w:val="00F459F7"/>
    <w:rsid w:val="00F55F4C"/>
    <w:rsid w:val="00F64C03"/>
    <w:rsid w:val="00F67A82"/>
    <w:rsid w:val="00F72D71"/>
    <w:rsid w:val="00F83CCD"/>
    <w:rsid w:val="00F85300"/>
    <w:rsid w:val="00F9440B"/>
    <w:rsid w:val="00F95A6F"/>
    <w:rsid w:val="00FA1B46"/>
    <w:rsid w:val="00FA1E52"/>
    <w:rsid w:val="00FB19CE"/>
    <w:rsid w:val="00FB5341"/>
    <w:rsid w:val="00FC42EC"/>
    <w:rsid w:val="00FC7BA3"/>
    <w:rsid w:val="00FD45A5"/>
    <w:rsid w:val="00FE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D8B4613"/>
  <w15:chartTrackingRefBased/>
  <w15:docId w15:val="{049E934C-CDFB-4BA0-896E-CC8B5645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0E4"/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b/>
      <w:bCs/>
      <w:sz w:val="24"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b/>
      <w:sz w:val="24"/>
    </w:rPr>
  </w:style>
  <w:style w:type="paragraph" w:styleId="Ttulo6">
    <w:name w:val="heading 6"/>
    <w:basedOn w:val="Normal"/>
    <w:next w:val="Normal"/>
    <w:qFormat/>
    <w:pPr>
      <w:spacing w:before="240" w:after="60"/>
      <w:jc w:val="both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jc w:val="both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spacing w:before="240" w:after="60"/>
      <w:jc w:val="both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spacing w:before="240" w:after="60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sid w:val="00EF6C30"/>
    <w:rPr>
      <w:rFonts w:ascii="Arial" w:hAnsi="Arial"/>
      <w:b/>
      <w:sz w:val="24"/>
    </w:rPr>
  </w:style>
  <w:style w:type="paragraph" w:styleId="ndicedeilustraes">
    <w:name w:val="table of figures"/>
    <w:basedOn w:val="Normal"/>
    <w:next w:val="Normal"/>
    <w:semiHidden/>
    <w:pPr>
      <w:ind w:left="400" w:hanging="400"/>
    </w:pPr>
  </w:style>
  <w:style w:type="paragraph" w:styleId="Sumrio1">
    <w:name w:val="toc 1"/>
    <w:basedOn w:val="Normal"/>
    <w:next w:val="Normal"/>
    <w:autoRedefine/>
    <w:uiPriority w:val="39"/>
    <w:rPr>
      <w:rFonts w:ascii="Calibri" w:hAnsi="Calibri" w:cs="Arial"/>
      <w:caps/>
      <w:small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C7BA3"/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jc w:val="both"/>
    </w:pPr>
    <w:rPr>
      <w:rFonts w:ascii="Arial" w:hAnsi="Arial"/>
      <w:sz w:val="22"/>
    </w:rPr>
  </w:style>
  <w:style w:type="paragraph" w:styleId="Corpodetexto2">
    <w:name w:val="Body Text 2"/>
    <w:basedOn w:val="Normal"/>
    <w:semiHidden/>
    <w:rPr>
      <w:rFonts w:ascii="Arial" w:hAnsi="Arial"/>
      <w:sz w:val="22"/>
    </w:rPr>
  </w:style>
  <w:style w:type="paragraph" w:styleId="Recuodecorpodetexto">
    <w:name w:val="Body Text Indent"/>
    <w:basedOn w:val="Normal"/>
    <w:semiHidden/>
    <w:pPr>
      <w:ind w:left="600"/>
    </w:pPr>
    <w:rPr>
      <w:rFonts w:ascii="Arial" w:hAnsi="Arial"/>
      <w:sz w:val="22"/>
    </w:rPr>
  </w:style>
  <w:style w:type="paragraph" w:styleId="Ttulo">
    <w:name w:val="Title"/>
    <w:basedOn w:val="Normal"/>
    <w:qFormat/>
    <w:pPr>
      <w:ind w:left="3540"/>
      <w:jc w:val="center"/>
    </w:pPr>
    <w:rPr>
      <w:rFonts w:ascii="Arial" w:hAnsi="Arial"/>
      <w:color w:val="000080"/>
      <w:sz w:val="24"/>
    </w:rPr>
  </w:style>
  <w:style w:type="paragraph" w:styleId="Recuodecorpodetexto2">
    <w:name w:val="Body Text Indent 2"/>
    <w:basedOn w:val="Normal"/>
    <w:semiHidden/>
    <w:pPr>
      <w:ind w:left="1416"/>
      <w:jc w:val="both"/>
    </w:pPr>
    <w:rPr>
      <w:rFonts w:ascii="Arial" w:hAnsi="Arial"/>
      <w:color w:val="000080"/>
      <w:sz w:val="22"/>
    </w:rPr>
  </w:style>
  <w:style w:type="paragraph" w:styleId="Recuodecorpodetexto3">
    <w:name w:val="Body Text Indent 3"/>
    <w:basedOn w:val="Normal"/>
    <w:semiHidden/>
    <w:pPr>
      <w:ind w:left="708"/>
    </w:pPr>
    <w:rPr>
      <w:rFonts w:ascii="Arial" w:hAnsi="Arial"/>
      <w:color w:val="000080"/>
      <w:sz w:val="22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customStyle="1" w:styleId="WW-Corpodetexto2">
    <w:name w:val="WW-Corpo de texto 2"/>
    <w:basedOn w:val="Normal"/>
    <w:pPr>
      <w:suppressAutoHyphens/>
    </w:pPr>
    <w:rPr>
      <w:rFonts w:ascii="Arial" w:hAnsi="Arial"/>
      <w:sz w:val="22"/>
      <w:lang w:eastAsia="ar-SA"/>
    </w:rPr>
  </w:style>
  <w:style w:type="paragraph" w:customStyle="1" w:styleId="WW-Recuodecorpodetexto3">
    <w:name w:val="WW-Recuo de corpo de texto 3"/>
    <w:basedOn w:val="Normal"/>
    <w:pPr>
      <w:suppressAutoHyphens/>
      <w:ind w:left="708"/>
    </w:pPr>
    <w:rPr>
      <w:rFonts w:ascii="Arial" w:hAnsi="Arial"/>
      <w:color w:val="000080"/>
      <w:sz w:val="22"/>
      <w:lang w:eastAsia="ar-SA"/>
    </w:rPr>
  </w:style>
  <w:style w:type="paragraph" w:styleId="PargrafodaLista">
    <w:name w:val="List Paragraph"/>
    <w:basedOn w:val="Normal"/>
    <w:uiPriority w:val="34"/>
    <w:qFormat/>
    <w:pPr>
      <w:ind w:left="708"/>
    </w:pPr>
  </w:style>
  <w:style w:type="paragraph" w:styleId="Textodenotadefim">
    <w:name w:val="endnote text"/>
    <w:basedOn w:val="Normal"/>
    <w:semiHidden/>
    <w:unhideWhenUsed/>
  </w:style>
  <w:style w:type="character" w:customStyle="1" w:styleId="CharChar1">
    <w:name w:val="Char Char1"/>
    <w:basedOn w:val="Fontepargpadro"/>
    <w:semiHidden/>
  </w:style>
  <w:style w:type="character" w:styleId="Refdenotadefim">
    <w:name w:val="endnote reference"/>
    <w:semiHidden/>
    <w:unhideWhenUsed/>
    <w:rPr>
      <w:vertAlign w:val="superscript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</w:pPr>
  </w:style>
  <w:style w:type="character" w:customStyle="1" w:styleId="CharChar">
    <w:name w:val="Char Char"/>
    <w:basedOn w:val="Fontepargpadro"/>
    <w:semiHidden/>
  </w:style>
  <w:style w:type="character" w:customStyle="1" w:styleId="CharChar2">
    <w:name w:val="Char Char2"/>
    <w:basedOn w:val="Fontepargpadro"/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3">
    <w:name w:val="Body Text 3"/>
    <w:basedOn w:val="Normal"/>
    <w:semiHidden/>
    <w:pPr>
      <w:spacing w:after="120"/>
    </w:pPr>
    <w:rPr>
      <w:sz w:val="16"/>
      <w:szCs w:val="16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as">
    <w:name w:val="as"/>
    <w:rsid w:val="007C5CE6"/>
    <w:rPr>
      <w:vanish/>
      <w:webHidden w:val="0"/>
      <w:specVanish w:val="0"/>
    </w:rPr>
  </w:style>
  <w:style w:type="character" w:customStyle="1" w:styleId="is">
    <w:name w:val="is"/>
    <w:rsid w:val="007C5CE6"/>
    <w:rPr>
      <w:vanish/>
      <w:webHidden w:val="0"/>
      <w:specVanish w:val="0"/>
    </w:rPr>
  </w:style>
  <w:style w:type="character" w:styleId="Forte">
    <w:name w:val="Strong"/>
    <w:uiPriority w:val="22"/>
    <w:qFormat/>
    <w:rsid w:val="007C5CE6"/>
    <w:rPr>
      <w:b/>
      <w:bCs/>
    </w:rPr>
  </w:style>
  <w:style w:type="paragraph" w:customStyle="1" w:styleId="lastincell">
    <w:name w:val="lastincell"/>
    <w:basedOn w:val="Normal"/>
    <w:rsid w:val="00025354"/>
    <w:pPr>
      <w:spacing w:line="360" w:lineRule="auto"/>
    </w:pPr>
    <w:rPr>
      <w:rFonts w:ascii="Verdana" w:hAnsi="Verdana"/>
      <w:sz w:val="17"/>
      <w:szCs w:val="17"/>
    </w:rPr>
  </w:style>
  <w:style w:type="table" w:styleId="Tabelacomgrade">
    <w:name w:val="Table Grid"/>
    <w:basedOn w:val="Tabelanormal"/>
    <w:uiPriority w:val="59"/>
    <w:rsid w:val="0027171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E71F99"/>
    <w:pPr>
      <w:spacing w:before="100" w:beforeAutospacing="1" w:after="100" w:afterAutospacing="1"/>
    </w:pPr>
    <w:rPr>
      <w:sz w:val="24"/>
      <w:szCs w:val="24"/>
    </w:rPr>
  </w:style>
  <w:style w:type="character" w:customStyle="1" w:styleId="apple-style-span">
    <w:name w:val="apple-style-span"/>
    <w:basedOn w:val="Fontepargpadro"/>
    <w:rsid w:val="00CC3C1B"/>
  </w:style>
  <w:style w:type="character" w:customStyle="1" w:styleId="apple-converted-space">
    <w:name w:val="apple-converted-space"/>
    <w:basedOn w:val="Fontepargpadro"/>
    <w:rsid w:val="00CC3C1B"/>
  </w:style>
  <w:style w:type="paragraph" w:customStyle="1" w:styleId="CM13">
    <w:name w:val="CM13"/>
    <w:basedOn w:val="Normal"/>
    <w:next w:val="Normal"/>
    <w:uiPriority w:val="99"/>
    <w:rsid w:val="00D25757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paragraph" w:customStyle="1" w:styleId="CM4">
    <w:name w:val="CM4"/>
    <w:basedOn w:val="Normal"/>
    <w:next w:val="Normal"/>
    <w:uiPriority w:val="99"/>
    <w:rsid w:val="00177771"/>
    <w:pPr>
      <w:widowControl w:val="0"/>
      <w:autoSpaceDE w:val="0"/>
      <w:autoSpaceDN w:val="0"/>
      <w:adjustRightInd w:val="0"/>
      <w:spacing w:line="346" w:lineRule="atLeast"/>
    </w:pPr>
    <w:rPr>
      <w:rFonts w:ascii="Arial" w:hAnsi="Arial" w:cs="Arial"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/>
    <w:rsid w:val="001B3C8C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TextosemFormatao">
    <w:name w:val="Plain Text"/>
    <w:basedOn w:val="Normal"/>
    <w:link w:val="TextosemFormataoChar"/>
    <w:rsid w:val="002046AD"/>
    <w:pPr>
      <w:suppressAutoHyphens/>
      <w:autoSpaceDN w:val="0"/>
      <w:textAlignment w:val="baseline"/>
    </w:pPr>
    <w:rPr>
      <w:rFonts w:ascii="Courier New" w:hAnsi="Courier New" w:cs="Courier New"/>
      <w:kern w:val="3"/>
      <w:szCs w:val="24"/>
      <w:lang w:val="hr-HR" w:eastAsia="zh-CN"/>
    </w:rPr>
  </w:style>
  <w:style w:type="character" w:customStyle="1" w:styleId="TextosemFormataoChar">
    <w:name w:val="Texto sem Formatação Char"/>
    <w:link w:val="TextosemFormatao"/>
    <w:rsid w:val="002046AD"/>
    <w:rPr>
      <w:rFonts w:ascii="Courier New" w:hAnsi="Courier New" w:cs="Courier New"/>
      <w:kern w:val="3"/>
      <w:szCs w:val="24"/>
      <w:lang w:val="hr-HR" w:eastAsia="zh-CN"/>
    </w:rPr>
  </w:style>
  <w:style w:type="character" w:styleId="nfase">
    <w:name w:val="Emphasis"/>
    <w:basedOn w:val="Fontepargpadro"/>
    <w:uiPriority w:val="20"/>
    <w:qFormat/>
    <w:rsid w:val="00DB0832"/>
    <w:rPr>
      <w:i/>
      <w:iCs/>
    </w:rPr>
  </w:style>
  <w:style w:type="paragraph" w:styleId="SemEspaamento">
    <w:name w:val="No Spacing"/>
    <w:aliases w:val="Titulo"/>
    <w:uiPriority w:val="1"/>
    <w:qFormat/>
    <w:rsid w:val="00642A21"/>
    <w:pPr>
      <w:numPr>
        <w:numId w:val="41"/>
      </w:numPr>
    </w:pPr>
    <w:rPr>
      <w:rFonts w:ascii="Arial" w:hAnsi="Arial"/>
      <w:b/>
      <w:sz w:val="24"/>
      <w:szCs w:val="24"/>
    </w:rPr>
  </w:style>
  <w:style w:type="character" w:customStyle="1" w:styleId="pl-pse">
    <w:name w:val="pl-pse"/>
    <w:basedOn w:val="Fontepargpadro"/>
    <w:rsid w:val="00987E18"/>
  </w:style>
  <w:style w:type="character" w:customStyle="1" w:styleId="pl-s1">
    <w:name w:val="pl-s1"/>
    <w:basedOn w:val="Fontepargpadro"/>
    <w:rsid w:val="00987E18"/>
  </w:style>
  <w:style w:type="character" w:customStyle="1" w:styleId="pl-k">
    <w:name w:val="pl-k"/>
    <w:basedOn w:val="Fontepargpadro"/>
    <w:rsid w:val="00987E18"/>
  </w:style>
  <w:style w:type="character" w:customStyle="1" w:styleId="pl-s">
    <w:name w:val="pl-s"/>
    <w:basedOn w:val="Fontepargpadro"/>
    <w:rsid w:val="00987E18"/>
  </w:style>
  <w:style w:type="character" w:customStyle="1" w:styleId="pl-pds">
    <w:name w:val="pl-pds"/>
    <w:basedOn w:val="Fontepargpadro"/>
    <w:rsid w:val="00987E18"/>
  </w:style>
  <w:style w:type="character" w:customStyle="1" w:styleId="pl-c1">
    <w:name w:val="pl-c1"/>
    <w:basedOn w:val="Fontepargpadro"/>
    <w:rsid w:val="00987E18"/>
  </w:style>
  <w:style w:type="character" w:customStyle="1" w:styleId="pl-smi">
    <w:name w:val="pl-smi"/>
    <w:basedOn w:val="Fontepargpadro"/>
    <w:rsid w:val="00987E18"/>
  </w:style>
  <w:style w:type="character" w:customStyle="1" w:styleId="pl-ent">
    <w:name w:val="pl-ent"/>
    <w:basedOn w:val="Fontepargpadro"/>
    <w:rsid w:val="00987E18"/>
  </w:style>
  <w:style w:type="character" w:customStyle="1" w:styleId="pl-e">
    <w:name w:val="pl-e"/>
    <w:basedOn w:val="Fontepargpadro"/>
    <w:rsid w:val="00987E18"/>
  </w:style>
  <w:style w:type="character" w:styleId="MenoPendente">
    <w:name w:val="Unresolved Mention"/>
    <w:basedOn w:val="Fontepargpadro"/>
    <w:uiPriority w:val="99"/>
    <w:semiHidden/>
    <w:unhideWhenUsed/>
    <w:rsid w:val="0094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8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6188">
              <w:marLeft w:val="8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2862">
                  <w:marLeft w:val="0"/>
                  <w:marRight w:val="8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07502">
                      <w:marLeft w:val="120"/>
                      <w:marRight w:val="12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9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0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03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leriston1202/uninove_terceiro/blob/master/index.php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docs.uninove.br/arte/pdfs/Manual-Elaboracao-de-Trabahos-ABNT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A5BC2-7DF1-44A7-A24B-B45DB59C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23</Pages>
  <Words>3065</Words>
  <Characters>16551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Banco Itau S/A</Company>
  <LinksUpToDate>false</LinksUpToDate>
  <CharactersWithSpaces>19577</CharactersWithSpaces>
  <SharedDoc>false</SharedDoc>
  <HLinks>
    <vt:vector size="102" baseType="variant">
      <vt:variant>
        <vt:i4>1048632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_Toc446186249</vt:lpwstr>
      </vt:variant>
      <vt:variant>
        <vt:i4>1048632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_Toc446186248</vt:lpwstr>
      </vt:variant>
      <vt:variant>
        <vt:i4>1048632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_Toc446186247</vt:lpwstr>
      </vt:variant>
      <vt:variant>
        <vt:i4>1048632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_Toc446186246</vt:lpwstr>
      </vt:variant>
      <vt:variant>
        <vt:i4>1048632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_Toc446186245</vt:lpwstr>
      </vt:variant>
      <vt:variant>
        <vt:i4>1048632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_Toc446186244</vt:lpwstr>
      </vt:variant>
      <vt:variant>
        <vt:i4>1048632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_Toc446186243</vt:lpwstr>
      </vt:variant>
      <vt:variant>
        <vt:i4>1048632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_Toc446186242</vt:lpwstr>
      </vt:variant>
      <vt:variant>
        <vt:i4>1048632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_Toc446186241</vt:lpwstr>
      </vt:variant>
      <vt:variant>
        <vt:i4>1048632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_Toc446186240</vt:lpwstr>
      </vt:variant>
      <vt:variant>
        <vt:i4>1507384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_Toc446186239</vt:lpwstr>
      </vt:variant>
      <vt:variant>
        <vt:i4>1507384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_Toc446186238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_Toc446186237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_Toc446186236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_Toc446186235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_Toc446186234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_Toc446186233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Adriano Milanez</dc:creator>
  <cp:keywords/>
  <cp:lastModifiedBy>Mais EU</cp:lastModifiedBy>
  <cp:revision>27</cp:revision>
  <cp:lastPrinted>2016-03-16T20:15:00Z</cp:lastPrinted>
  <dcterms:created xsi:type="dcterms:W3CDTF">2019-10-07T14:57:00Z</dcterms:created>
  <dcterms:modified xsi:type="dcterms:W3CDTF">2019-11-23T20:24:00Z</dcterms:modified>
</cp:coreProperties>
</file>